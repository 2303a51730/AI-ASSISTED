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502E" w14:textId="77777777" w:rsidR="005F4EEC" w:rsidRDefault="008B76BC">
      <w:pPr>
        <w:spacing w:after="0"/>
        <w:ind w:left="2219"/>
      </w:pPr>
      <w:r>
        <w:rPr>
          <w:rFonts w:ascii="Arial" w:eastAsia="Arial" w:hAnsi="Arial" w:cs="Arial"/>
          <w:b/>
          <w:color w:val="25343E"/>
          <w:sz w:val="42"/>
        </w:rPr>
        <w:t>(AIAC)Lab Assignment 3. 6</w:t>
      </w:r>
      <w:r>
        <w:rPr>
          <w:rFonts w:ascii="Arial" w:eastAsia="Arial" w:hAnsi="Arial" w:cs="Arial"/>
          <w:b/>
          <w:sz w:val="42"/>
        </w:rPr>
        <w:t xml:space="preserve"> </w:t>
      </w:r>
    </w:p>
    <w:p w14:paraId="3918CF13" w14:textId="4423EE45" w:rsidR="005F4EEC" w:rsidRDefault="008B76BC">
      <w:pPr>
        <w:spacing w:after="170" w:line="253" w:lineRule="auto"/>
        <w:ind w:left="19" w:right="95" w:hanging="10"/>
      </w:pPr>
      <w:proofErr w:type="spellStart"/>
      <w:proofErr w:type="gramStart"/>
      <w:r>
        <w:rPr>
          <w:rFonts w:ascii="Microsoft Sans Serif" w:eastAsia="Microsoft Sans Serif" w:hAnsi="Microsoft Sans Serif" w:cs="Microsoft Sans Serif"/>
          <w:color w:val="25343E"/>
          <w:sz w:val="24"/>
        </w:rPr>
        <w:t>P.</w:t>
      </w:r>
      <w:r w:rsidR="006E4CE4">
        <w:rPr>
          <w:rFonts w:ascii="Microsoft Sans Serif" w:eastAsia="Microsoft Sans Serif" w:hAnsi="Microsoft Sans Serif" w:cs="Microsoft Sans Serif"/>
          <w:color w:val="25343E"/>
          <w:sz w:val="24"/>
        </w:rPr>
        <w:t>rakesh</w:t>
      </w:r>
      <w:proofErr w:type="spellEnd"/>
      <w:proofErr w:type="gramEnd"/>
      <w:r>
        <w:rPr>
          <w:rFonts w:ascii="Microsoft Sans Serif" w:eastAsia="Microsoft Sans Serif" w:hAnsi="Microsoft Sans Serif" w:cs="Microsoft Sans Serif"/>
          <w:sz w:val="24"/>
        </w:rPr>
        <w:t xml:space="preserve"> </w:t>
      </w:r>
    </w:p>
    <w:p w14:paraId="002BAADE" w14:textId="77777777" w:rsidR="006E4CE4" w:rsidRDefault="008B76BC">
      <w:pPr>
        <w:spacing w:after="82" w:line="322" w:lineRule="auto"/>
        <w:ind w:left="19" w:right="6735" w:hanging="10"/>
        <w:rPr>
          <w:rFonts w:ascii="Microsoft Sans Serif" w:eastAsia="Microsoft Sans Serif" w:hAnsi="Microsoft Sans Serif" w:cs="Microsoft Sans Serif"/>
          <w:color w:val="25343E"/>
          <w:sz w:val="24"/>
        </w:rPr>
      </w:pPr>
      <w:r>
        <w:rPr>
          <w:rFonts w:ascii="Microsoft Sans Serif" w:eastAsia="Microsoft Sans Serif" w:hAnsi="Microsoft Sans Serif" w:cs="Microsoft Sans Serif"/>
          <w:color w:val="25343E"/>
          <w:sz w:val="24"/>
        </w:rPr>
        <w:t>2303A51</w:t>
      </w:r>
      <w:r w:rsidR="006E4CE4">
        <w:rPr>
          <w:rFonts w:ascii="Microsoft Sans Serif" w:eastAsia="Microsoft Sans Serif" w:hAnsi="Microsoft Sans Serif" w:cs="Microsoft Sans Serif"/>
          <w:color w:val="25343E"/>
          <w:sz w:val="24"/>
        </w:rPr>
        <w:t>730</w:t>
      </w:r>
    </w:p>
    <w:p w14:paraId="07CCE7FE" w14:textId="05633B89" w:rsidR="005F4EEC" w:rsidRDefault="008B76BC">
      <w:pPr>
        <w:spacing w:after="82" w:line="322" w:lineRule="auto"/>
        <w:ind w:left="19" w:right="6735" w:hanging="10"/>
      </w:pPr>
      <w:r>
        <w:rPr>
          <w:rFonts w:ascii="Microsoft Sans Serif" w:eastAsia="Microsoft Sans Serif" w:hAnsi="Microsoft Sans Serif" w:cs="Microsoft Sans Serif"/>
          <w:sz w:val="24"/>
        </w:rPr>
        <w:t xml:space="preserve"> </w:t>
      </w:r>
      <w:r>
        <w:rPr>
          <w:rFonts w:ascii="Microsoft Sans Serif" w:eastAsia="Microsoft Sans Serif" w:hAnsi="Microsoft Sans Serif" w:cs="Microsoft Sans Serif"/>
          <w:color w:val="25343E"/>
          <w:sz w:val="24"/>
        </w:rPr>
        <w:t>Batch-1</w:t>
      </w:r>
      <w:r w:rsidR="006E4CE4">
        <w:rPr>
          <w:rFonts w:ascii="Microsoft Sans Serif" w:eastAsia="Microsoft Sans Serif" w:hAnsi="Microsoft Sans Serif" w:cs="Microsoft Sans Serif"/>
          <w:color w:val="25343E"/>
          <w:sz w:val="24"/>
        </w:rPr>
        <w:t>1</w:t>
      </w:r>
    </w:p>
    <w:p w14:paraId="5AECB7D0" w14:textId="77777777" w:rsidR="005F4EEC" w:rsidRDefault="008B76BC">
      <w:pPr>
        <w:spacing w:after="0"/>
      </w:pPr>
      <w:r>
        <w:rPr>
          <w:rFonts w:ascii="Microsoft Sans Serif" w:eastAsia="Microsoft Sans Serif" w:hAnsi="Microsoft Sans Serif" w:cs="Microsoft Sans Serif"/>
          <w:sz w:val="24"/>
        </w:rPr>
        <w:t xml:space="preserve"> </w:t>
      </w:r>
    </w:p>
    <w:p w14:paraId="46549DC6" w14:textId="77777777" w:rsidR="005F4EEC" w:rsidRDefault="008B76BC">
      <w:pPr>
        <w:spacing w:after="102" w:line="234" w:lineRule="auto"/>
        <w:ind w:left="43" w:hanging="34"/>
      </w:pPr>
      <w:r>
        <w:rPr>
          <w:rFonts w:ascii="Arial" w:eastAsia="Arial" w:hAnsi="Arial" w:cs="Arial"/>
          <w:b/>
          <w:color w:val="25343E"/>
          <w:sz w:val="24"/>
        </w:rPr>
        <w:t>Task-1:</w:t>
      </w:r>
      <w:r>
        <w:rPr>
          <w:rFonts w:ascii="Arial" w:eastAsia="Arial" w:hAnsi="Arial" w:cs="Arial"/>
          <w:b/>
          <w:sz w:val="24"/>
        </w:rPr>
        <w:t xml:space="preserve"> </w:t>
      </w:r>
    </w:p>
    <w:p w14:paraId="37358E65" w14:textId="77777777" w:rsidR="005F4EEC" w:rsidRDefault="008B76BC">
      <w:pPr>
        <w:spacing w:after="141"/>
        <w:ind w:left="130"/>
      </w:pPr>
      <w:r>
        <w:rPr>
          <w:b/>
        </w:rPr>
        <w:t xml:space="preserve">Tasks to be completed </w:t>
      </w:r>
    </w:p>
    <w:p w14:paraId="1CA48DE3" w14:textId="77777777" w:rsidR="005F4EEC" w:rsidRDefault="008B76BC">
      <w:pPr>
        <w:numPr>
          <w:ilvl w:val="0"/>
          <w:numId w:val="1"/>
        </w:numPr>
        <w:spacing w:after="21"/>
        <w:ind w:hanging="221"/>
      </w:pPr>
      <w:r>
        <w:rPr>
          <w:rFonts w:ascii="Arial" w:eastAsia="Arial" w:hAnsi="Arial" w:cs="Arial"/>
          <w:b/>
          <w:sz w:val="20"/>
        </w:rPr>
        <w:t xml:space="preserve">Baseline Prompt Testing </w:t>
      </w:r>
    </w:p>
    <w:p w14:paraId="6FE40518" w14:textId="77777777" w:rsidR="005F4EEC" w:rsidRDefault="008B76BC">
      <w:pPr>
        <w:spacing w:after="172" w:line="269" w:lineRule="auto"/>
        <w:ind w:left="140" w:right="117" w:hanging="10"/>
        <w:jc w:val="both"/>
      </w:pPr>
      <w:r>
        <w:rPr>
          <w:rFonts w:ascii="Microsoft Sans Serif" w:eastAsia="Microsoft Sans Serif" w:hAnsi="Microsoft Sans Serif" w:cs="Microsoft Sans Serif"/>
          <w:sz w:val="20"/>
        </w:rPr>
        <w:t xml:space="preserve">Choose 5 typical user queries, for example: </w:t>
      </w:r>
    </w:p>
    <w:p w14:paraId="19A45C70" w14:textId="77777777" w:rsidR="005F4EEC" w:rsidRDefault="008B76BC">
      <w:pPr>
        <w:spacing w:after="0" w:line="470" w:lineRule="auto"/>
        <w:ind w:left="369" w:right="1777" w:firstLine="360"/>
        <w:jc w:val="both"/>
      </w:pPr>
      <w:r>
        <w:rPr>
          <w:rFonts w:ascii="Microsoft Sans Serif" w:eastAsia="Microsoft Sans Serif" w:hAnsi="Microsoft Sans Serif" w:cs="Microsoft Sans Serif"/>
          <w:sz w:val="20"/>
        </w:rPr>
        <w:t xml:space="preserve">“Explain, What, Define, Why, </w:t>
      </w:r>
      <w:proofErr w:type="gramStart"/>
      <w:r>
        <w:rPr>
          <w:rFonts w:ascii="Microsoft Sans Serif" w:eastAsia="Microsoft Sans Serif" w:hAnsi="Microsoft Sans Serif" w:cs="Microsoft Sans Serif"/>
          <w:sz w:val="20"/>
        </w:rPr>
        <w:t>What</w:t>
      </w:r>
      <w:proofErr w:type="gramEnd"/>
      <w:r>
        <w:rPr>
          <w:rFonts w:ascii="Microsoft Sans Serif" w:eastAsia="Microsoft Sans Serif" w:hAnsi="Microsoft Sans Serif" w:cs="Microsoft Sans Serif"/>
          <w:sz w:val="20"/>
        </w:rPr>
        <w:t xml:space="preserve">” </w:t>
      </w:r>
      <w:r>
        <w:rPr>
          <w:rFonts w:ascii="Times New Roman" w:eastAsia="Times New Roman" w:hAnsi="Times New Roman" w:cs="Times New Roman"/>
          <w:sz w:val="20"/>
        </w:rPr>
        <w:t>•</w:t>
      </w:r>
      <w:r>
        <w:rPr>
          <w:rFonts w:ascii="Arial" w:eastAsia="Arial" w:hAnsi="Arial" w:cs="Arial"/>
          <w:sz w:val="20"/>
        </w:rPr>
        <w:t xml:space="preserve"> </w:t>
      </w:r>
      <w:r>
        <w:rPr>
          <w:rFonts w:ascii="Microsoft Sans Serif" w:eastAsia="Microsoft Sans Serif" w:hAnsi="Microsoft Sans Serif" w:cs="Microsoft Sans Serif"/>
          <w:sz w:val="20"/>
        </w:rPr>
        <w:t xml:space="preserve">Run these prompts in a chat-based AI model and </w:t>
      </w:r>
      <w:r>
        <w:rPr>
          <w:rFonts w:ascii="Microsoft Sans Serif" w:eastAsia="Microsoft Sans Serif" w:hAnsi="Microsoft Sans Serif" w:cs="Microsoft Sans Serif"/>
          <w:sz w:val="20"/>
        </w:rPr>
        <w:t xml:space="preserve">record the raw responses. </w:t>
      </w:r>
    </w:p>
    <w:p w14:paraId="517AEBC2" w14:textId="77777777" w:rsidR="005F4EEC" w:rsidRDefault="008B76BC">
      <w:pPr>
        <w:numPr>
          <w:ilvl w:val="0"/>
          <w:numId w:val="1"/>
        </w:numPr>
        <w:spacing w:after="21"/>
        <w:ind w:hanging="221"/>
      </w:pPr>
      <w:r>
        <w:rPr>
          <w:rFonts w:ascii="Arial" w:eastAsia="Arial" w:hAnsi="Arial" w:cs="Arial"/>
          <w:b/>
          <w:sz w:val="20"/>
        </w:rPr>
        <w:t xml:space="preserve">Prompt Refinement </w:t>
      </w:r>
    </w:p>
    <w:p w14:paraId="73B35EB8" w14:textId="77777777" w:rsidR="005F4EEC" w:rsidRDefault="008B76BC">
      <w:pPr>
        <w:spacing w:after="204" w:line="269" w:lineRule="auto"/>
        <w:ind w:left="140" w:right="117" w:hanging="10"/>
        <w:jc w:val="both"/>
      </w:pPr>
      <w:r>
        <w:rPr>
          <w:rFonts w:ascii="Microsoft Sans Serif" w:eastAsia="Microsoft Sans Serif" w:hAnsi="Microsoft Sans Serif" w:cs="Microsoft Sans Serif"/>
          <w:sz w:val="20"/>
        </w:rPr>
        <w:t xml:space="preserve">Rewrite each query using the following strategies: </w:t>
      </w:r>
    </w:p>
    <w:p w14:paraId="4345B29A" w14:textId="77777777" w:rsidR="005F4EEC" w:rsidRDefault="008B76BC">
      <w:pPr>
        <w:numPr>
          <w:ilvl w:val="1"/>
          <w:numId w:val="1"/>
        </w:numPr>
        <w:spacing w:after="42" w:line="269" w:lineRule="auto"/>
        <w:ind w:left="729" w:right="117" w:hanging="360"/>
        <w:jc w:val="both"/>
      </w:pPr>
      <w:r>
        <w:rPr>
          <w:rFonts w:ascii="Microsoft Sans Serif" w:eastAsia="Microsoft Sans Serif" w:hAnsi="Microsoft Sans Serif" w:cs="Microsoft Sans Serif"/>
          <w:sz w:val="20"/>
        </w:rPr>
        <w:t xml:space="preserve">Add 5 different contexts (school level, competitive exam, real-life application, mathematical focus, conceptual focus). </w:t>
      </w:r>
    </w:p>
    <w:p w14:paraId="63E19E3A" w14:textId="77777777" w:rsidR="005F4EEC" w:rsidRDefault="008B76BC">
      <w:pPr>
        <w:numPr>
          <w:ilvl w:val="1"/>
          <w:numId w:val="1"/>
        </w:numPr>
        <w:spacing w:after="43" w:line="269" w:lineRule="auto"/>
        <w:ind w:left="729" w:right="117" w:hanging="360"/>
        <w:jc w:val="both"/>
      </w:pPr>
      <w:r>
        <w:rPr>
          <w:rFonts w:ascii="Microsoft Sans Serif" w:eastAsia="Microsoft Sans Serif" w:hAnsi="Microsoft Sans Serif" w:cs="Microsoft Sans Serif"/>
          <w:sz w:val="20"/>
        </w:rPr>
        <w:t xml:space="preserve">Make the task explicit (e.g., </w:t>
      </w:r>
      <w:r>
        <w:rPr>
          <w:rFonts w:ascii="Microsoft Sans Serif" w:eastAsia="Microsoft Sans Serif" w:hAnsi="Microsoft Sans Serif" w:cs="Microsoft Sans Serif"/>
          <w:sz w:val="20"/>
        </w:rPr>
        <w:t xml:space="preserve">“List and explain Newton’s three laws with one real-world example each.”). </w:t>
      </w:r>
    </w:p>
    <w:p w14:paraId="61800091" w14:textId="77777777" w:rsidR="005F4EEC" w:rsidRDefault="008B76BC">
      <w:pPr>
        <w:numPr>
          <w:ilvl w:val="1"/>
          <w:numId w:val="1"/>
        </w:numPr>
        <w:spacing w:after="0" w:line="329" w:lineRule="auto"/>
        <w:ind w:left="729" w:right="117" w:hanging="360"/>
        <w:jc w:val="both"/>
      </w:pPr>
      <w:r>
        <w:rPr>
          <w:rFonts w:ascii="Microsoft Sans Serif" w:eastAsia="Microsoft Sans Serif" w:hAnsi="Microsoft Sans Serif" w:cs="Microsoft Sans Serif"/>
          <w:sz w:val="20"/>
        </w:rPr>
        <w:t xml:space="preserve">Break the query into subtasks (definition → explanation → example). Run these prompts in a chat-based AI model and record the raw responses. </w:t>
      </w:r>
      <w:r>
        <w:rPr>
          <w:rFonts w:ascii="Arial" w:eastAsia="Arial" w:hAnsi="Arial" w:cs="Arial"/>
          <w:b/>
          <w:color w:val="25343E"/>
          <w:sz w:val="24"/>
        </w:rPr>
        <w:t>Prompt:</w:t>
      </w:r>
      <w:r>
        <w:rPr>
          <w:rFonts w:ascii="Arial" w:eastAsia="Arial" w:hAnsi="Arial" w:cs="Arial"/>
          <w:b/>
          <w:sz w:val="24"/>
        </w:rPr>
        <w:t xml:space="preserve"> </w:t>
      </w:r>
    </w:p>
    <w:p w14:paraId="06A2B14B" w14:textId="77777777" w:rsidR="005F4EEC" w:rsidRDefault="008B76BC">
      <w:pPr>
        <w:spacing w:after="101" w:line="253" w:lineRule="auto"/>
        <w:ind w:left="19" w:right="95" w:hanging="10"/>
      </w:pPr>
      <w:r>
        <w:rPr>
          <w:rFonts w:ascii="Microsoft Sans Serif" w:eastAsia="Microsoft Sans Serif" w:hAnsi="Microsoft Sans Serif" w:cs="Microsoft Sans Serif"/>
          <w:color w:val="25343E"/>
          <w:sz w:val="24"/>
        </w:rPr>
        <w:t>1. Explain Newton’s laws of motion. 2.What is force? 3.Define inertia. 4.Why does an object stop moving?</w:t>
      </w:r>
      <w:r>
        <w:rPr>
          <w:rFonts w:ascii="Microsoft Sans Serif" w:eastAsia="Microsoft Sans Serif" w:hAnsi="Microsoft Sans Serif" w:cs="Microsoft Sans Serif"/>
          <w:sz w:val="24"/>
        </w:rPr>
        <w:t xml:space="preserve"> </w:t>
      </w:r>
    </w:p>
    <w:p w14:paraId="2A782BF7" w14:textId="77777777" w:rsidR="005F4EEC" w:rsidRDefault="008B76BC">
      <w:pPr>
        <w:spacing w:after="170" w:line="253" w:lineRule="auto"/>
        <w:ind w:left="19" w:right="95" w:hanging="10"/>
      </w:pPr>
      <w:r>
        <w:rPr>
          <w:rFonts w:ascii="Microsoft Sans Serif" w:eastAsia="Microsoft Sans Serif" w:hAnsi="Microsoft Sans Serif" w:cs="Microsoft Sans Serif"/>
          <w:color w:val="25343E"/>
        </w:rPr>
        <w:t>5.</w:t>
      </w:r>
      <w:r>
        <w:rPr>
          <w:rFonts w:ascii="Arial" w:eastAsia="Arial" w:hAnsi="Arial" w:cs="Arial"/>
          <w:color w:val="25343E"/>
        </w:rPr>
        <w:t xml:space="preserve"> </w:t>
      </w:r>
      <w:r>
        <w:rPr>
          <w:rFonts w:ascii="Microsoft Sans Serif" w:eastAsia="Microsoft Sans Serif" w:hAnsi="Microsoft Sans Serif" w:cs="Microsoft Sans Serif"/>
          <w:color w:val="25343E"/>
          <w:sz w:val="24"/>
        </w:rPr>
        <w:t>What is acceleration?</w:t>
      </w:r>
      <w:r>
        <w:rPr>
          <w:rFonts w:ascii="Microsoft Sans Serif" w:eastAsia="Microsoft Sans Serif" w:hAnsi="Microsoft Sans Serif" w:cs="Microsoft Sans Serif"/>
          <w:sz w:val="24"/>
        </w:rPr>
        <w:t xml:space="preserve"> </w:t>
      </w:r>
    </w:p>
    <w:p w14:paraId="5F3B7287" w14:textId="77777777" w:rsidR="005F4EEC" w:rsidRDefault="008B76BC">
      <w:pPr>
        <w:spacing w:after="0" w:line="234" w:lineRule="auto"/>
        <w:ind w:left="43" w:right="8374" w:hanging="34"/>
      </w:pPr>
      <w:r>
        <w:rPr>
          <w:rFonts w:ascii="Microsoft Sans Serif" w:eastAsia="Microsoft Sans Serif" w:hAnsi="Microsoft Sans Serif" w:cs="Microsoft Sans Serif"/>
          <w:sz w:val="24"/>
        </w:rPr>
        <w:t xml:space="preserve"> </w:t>
      </w:r>
      <w:r>
        <w:rPr>
          <w:rFonts w:ascii="Arial" w:eastAsia="Arial" w:hAnsi="Arial" w:cs="Arial"/>
          <w:b/>
          <w:color w:val="25343E"/>
          <w:sz w:val="24"/>
        </w:rPr>
        <w:t>Code:</w:t>
      </w:r>
      <w:r>
        <w:rPr>
          <w:rFonts w:ascii="Arial" w:eastAsia="Arial" w:hAnsi="Arial" w:cs="Arial"/>
          <w:b/>
          <w:sz w:val="24"/>
        </w:rPr>
        <w:t xml:space="preserve"> </w:t>
      </w:r>
    </w:p>
    <w:p w14:paraId="06A5900B" w14:textId="77777777" w:rsidR="005F4EEC" w:rsidRDefault="008B76BC">
      <w:pPr>
        <w:spacing w:after="0"/>
      </w:pPr>
      <w:r>
        <w:rPr>
          <w:rFonts w:ascii="Arial" w:eastAsia="Arial" w:hAnsi="Arial" w:cs="Arial"/>
          <w:b/>
          <w:sz w:val="6"/>
        </w:rPr>
        <w:t xml:space="preserve"> </w:t>
      </w:r>
    </w:p>
    <w:p w14:paraId="1893B829" w14:textId="77777777" w:rsidR="005F4EEC" w:rsidRDefault="008B76BC">
      <w:pPr>
        <w:spacing w:after="0"/>
        <w:ind w:left="24"/>
      </w:pPr>
      <w:r>
        <w:rPr>
          <w:noProof/>
        </w:rPr>
        <w:drawing>
          <wp:inline distT="0" distB="0" distL="0" distR="0" wp14:anchorId="014B01E6" wp14:editId="35948855">
            <wp:extent cx="5613909" cy="236601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7"/>
                    <a:stretch>
                      <a:fillRect/>
                    </a:stretch>
                  </pic:blipFill>
                  <pic:spPr>
                    <a:xfrm>
                      <a:off x="0" y="0"/>
                      <a:ext cx="5613909" cy="2366010"/>
                    </a:xfrm>
                    <a:prstGeom prst="rect">
                      <a:avLst/>
                    </a:prstGeom>
                  </pic:spPr>
                </pic:pic>
              </a:graphicData>
            </a:graphic>
          </wp:inline>
        </w:drawing>
      </w:r>
    </w:p>
    <w:p w14:paraId="760CBF47" w14:textId="77777777" w:rsidR="005F4EEC" w:rsidRDefault="008B76BC">
      <w:pPr>
        <w:spacing w:after="76"/>
        <w:ind w:right="10"/>
        <w:jc w:val="right"/>
      </w:pPr>
      <w:r>
        <w:rPr>
          <w:noProof/>
        </w:rPr>
        <w:lastRenderedPageBreak/>
        <w:drawing>
          <wp:inline distT="0" distB="0" distL="0" distR="0" wp14:anchorId="1E3EEC10" wp14:editId="6EF2F62E">
            <wp:extent cx="5729606" cy="2543175"/>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8"/>
                    <a:stretch>
                      <a:fillRect/>
                    </a:stretch>
                  </pic:blipFill>
                  <pic:spPr>
                    <a:xfrm>
                      <a:off x="0" y="0"/>
                      <a:ext cx="5729606" cy="2543175"/>
                    </a:xfrm>
                    <a:prstGeom prst="rect">
                      <a:avLst/>
                    </a:prstGeom>
                  </pic:spPr>
                </pic:pic>
              </a:graphicData>
            </a:graphic>
          </wp:inline>
        </w:drawing>
      </w:r>
      <w:r>
        <w:rPr>
          <w:rFonts w:ascii="Arial" w:eastAsia="Arial" w:hAnsi="Arial" w:cs="Arial"/>
          <w:sz w:val="20"/>
        </w:rPr>
        <w:t xml:space="preserve"> </w:t>
      </w:r>
    </w:p>
    <w:p w14:paraId="62130472" w14:textId="77777777" w:rsidR="005F4EEC" w:rsidRDefault="008B76BC">
      <w:pPr>
        <w:spacing w:after="7" w:line="253" w:lineRule="auto"/>
        <w:ind w:left="19" w:right="95" w:hanging="10"/>
      </w:pPr>
      <w:r>
        <w:rPr>
          <w:rFonts w:ascii="Microsoft Sans Serif" w:eastAsia="Microsoft Sans Serif" w:hAnsi="Microsoft Sans Serif" w:cs="Microsoft Sans Serif"/>
          <w:color w:val="25343E"/>
          <w:sz w:val="24"/>
        </w:rPr>
        <w:t>Output:</w:t>
      </w:r>
      <w:r>
        <w:rPr>
          <w:rFonts w:ascii="Microsoft Sans Serif" w:eastAsia="Microsoft Sans Serif" w:hAnsi="Microsoft Sans Serif" w:cs="Microsoft Sans Serif"/>
          <w:sz w:val="24"/>
        </w:rPr>
        <w:t xml:space="preserve"> </w:t>
      </w:r>
    </w:p>
    <w:p w14:paraId="0E9E7AC9" w14:textId="77777777" w:rsidR="005F4EEC" w:rsidRDefault="008B76BC">
      <w:pPr>
        <w:spacing w:after="0"/>
      </w:pPr>
      <w:r>
        <w:rPr>
          <w:rFonts w:ascii="Microsoft Sans Serif" w:eastAsia="Microsoft Sans Serif" w:hAnsi="Microsoft Sans Serif" w:cs="Microsoft Sans Serif"/>
          <w:sz w:val="6"/>
        </w:rPr>
        <w:t xml:space="preserve"> </w:t>
      </w:r>
    </w:p>
    <w:p w14:paraId="70D91DAD" w14:textId="77777777" w:rsidR="005F4EEC" w:rsidRDefault="008B76BC">
      <w:pPr>
        <w:spacing w:after="146"/>
        <w:ind w:left="24"/>
      </w:pPr>
      <w:r>
        <w:rPr>
          <w:noProof/>
        </w:rPr>
        <w:drawing>
          <wp:inline distT="0" distB="0" distL="0" distR="0" wp14:anchorId="79DB30C7" wp14:editId="68EB3C0D">
            <wp:extent cx="5730875" cy="1466723"/>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9"/>
                    <a:stretch>
                      <a:fillRect/>
                    </a:stretch>
                  </pic:blipFill>
                  <pic:spPr>
                    <a:xfrm>
                      <a:off x="0" y="0"/>
                      <a:ext cx="5730875" cy="1466723"/>
                    </a:xfrm>
                    <a:prstGeom prst="rect">
                      <a:avLst/>
                    </a:prstGeom>
                  </pic:spPr>
                </pic:pic>
              </a:graphicData>
            </a:graphic>
          </wp:inline>
        </w:drawing>
      </w:r>
    </w:p>
    <w:p w14:paraId="54545994" w14:textId="77777777" w:rsidR="005F4EEC" w:rsidRDefault="008B76BC">
      <w:pPr>
        <w:spacing w:after="138"/>
        <w:ind w:left="19" w:hanging="10"/>
      </w:pPr>
      <w:r>
        <w:rPr>
          <w:rFonts w:ascii="Microsoft Sans Serif" w:eastAsia="Microsoft Sans Serif" w:hAnsi="Microsoft Sans Serif" w:cs="Microsoft Sans Serif"/>
        </w:rPr>
        <w:t>Explanation</w:t>
      </w:r>
      <w:r>
        <w:t xml:space="preserve">: </w:t>
      </w:r>
    </w:p>
    <w:p w14:paraId="42FD539D" w14:textId="77777777" w:rsidR="005F4EEC" w:rsidRDefault="008B76BC">
      <w:pPr>
        <w:spacing w:after="0" w:line="262" w:lineRule="auto"/>
        <w:ind w:left="19" w:right="88" w:hanging="10"/>
      </w:pPr>
      <w:r>
        <w:rPr>
          <w:rFonts w:ascii="Microsoft Sans Serif" w:eastAsia="Microsoft Sans Serif" w:hAnsi="Microsoft Sans Serif" w:cs="Microsoft Sans Serif"/>
          <w:sz w:val="20"/>
        </w:rPr>
        <w:t xml:space="preserve">These prompts guide you to explore key concepts in physics related to motion. They ask you to explain Newton’s laws, which describe how forces affect movement, and to define force itself as a push or pull that changes an object’s state. You’re also asked to define inertia, the tendency of objects to resist changes in their motion. The prompts encourage you to think about why objects stop moving, often due to forces like friction. </w:t>
      </w:r>
    </w:p>
    <w:p w14:paraId="0B7D8781" w14:textId="77777777" w:rsidR="005F4EEC" w:rsidRDefault="008B76BC">
      <w:pPr>
        <w:spacing w:after="89"/>
      </w:pPr>
      <w:r>
        <w:rPr>
          <w:rFonts w:ascii="Microsoft Sans Serif" w:eastAsia="Microsoft Sans Serif" w:hAnsi="Microsoft Sans Serif" w:cs="Microsoft Sans Serif"/>
          <w:sz w:val="20"/>
        </w:rPr>
        <w:t xml:space="preserve"> </w:t>
      </w:r>
    </w:p>
    <w:p w14:paraId="69C40EB1" w14:textId="77777777" w:rsidR="005F4EEC" w:rsidRDefault="008B76BC">
      <w:pPr>
        <w:spacing w:after="0"/>
      </w:pPr>
      <w:r>
        <w:rPr>
          <w:rFonts w:ascii="Microsoft Sans Serif" w:eastAsia="Microsoft Sans Serif" w:hAnsi="Microsoft Sans Serif" w:cs="Microsoft Sans Serif"/>
          <w:sz w:val="20"/>
        </w:rPr>
        <w:t xml:space="preserve"> </w:t>
      </w:r>
    </w:p>
    <w:p w14:paraId="21748A4C" w14:textId="77777777" w:rsidR="005F4EEC" w:rsidRDefault="008B76BC">
      <w:pPr>
        <w:spacing w:after="143"/>
        <w:ind w:left="19" w:hanging="10"/>
      </w:pPr>
      <w:r>
        <w:rPr>
          <w:rFonts w:ascii="Arial" w:eastAsia="Arial" w:hAnsi="Arial" w:cs="Arial"/>
          <w:b/>
        </w:rPr>
        <w:t xml:space="preserve">Task 2: </w:t>
      </w:r>
    </w:p>
    <w:p w14:paraId="0EEA51F7" w14:textId="77777777" w:rsidR="005F4EEC" w:rsidRDefault="008B76BC">
      <w:pPr>
        <w:spacing w:after="172"/>
        <w:ind w:left="125" w:hanging="10"/>
      </w:pPr>
      <w:r>
        <w:rPr>
          <w:rFonts w:ascii="Arial" w:eastAsia="Arial" w:hAnsi="Arial" w:cs="Arial"/>
          <w:b/>
          <w:sz w:val="20"/>
        </w:rPr>
        <w:t xml:space="preserve">Tasks to be completed </w:t>
      </w:r>
    </w:p>
    <w:p w14:paraId="4E5727BA" w14:textId="77777777" w:rsidR="005F4EEC" w:rsidRDefault="008B76BC">
      <w:pPr>
        <w:numPr>
          <w:ilvl w:val="0"/>
          <w:numId w:val="2"/>
        </w:numPr>
        <w:spacing w:after="21"/>
        <w:ind w:right="3102" w:hanging="221"/>
      </w:pPr>
      <w:r>
        <w:rPr>
          <w:rFonts w:ascii="Arial" w:eastAsia="Arial" w:hAnsi="Arial" w:cs="Arial"/>
          <w:b/>
          <w:sz w:val="20"/>
        </w:rPr>
        <w:t xml:space="preserve">Baseline Prompt Testing </w:t>
      </w:r>
    </w:p>
    <w:p w14:paraId="009BF0DA" w14:textId="77777777" w:rsidR="005F4EEC" w:rsidRDefault="008B76BC">
      <w:pPr>
        <w:spacing w:after="204" w:line="269" w:lineRule="auto"/>
        <w:ind w:left="140" w:right="117" w:hanging="10"/>
        <w:jc w:val="both"/>
      </w:pPr>
      <w:r>
        <w:rPr>
          <w:rFonts w:ascii="Microsoft Sans Serif" w:eastAsia="Microsoft Sans Serif" w:hAnsi="Microsoft Sans Serif" w:cs="Microsoft Sans Serif"/>
          <w:sz w:val="20"/>
        </w:rPr>
        <w:t xml:space="preserve">Choose 5 </w:t>
      </w:r>
      <w:r>
        <w:rPr>
          <w:rFonts w:ascii="Microsoft Sans Serif" w:eastAsia="Microsoft Sans Serif" w:hAnsi="Microsoft Sans Serif" w:cs="Microsoft Sans Serif"/>
          <w:sz w:val="20"/>
        </w:rPr>
        <w:t xml:space="preserve">common user queries, such as: </w:t>
      </w:r>
    </w:p>
    <w:p w14:paraId="79738C58" w14:textId="77777777" w:rsidR="005F4EEC" w:rsidRDefault="008B76BC">
      <w:pPr>
        <w:numPr>
          <w:ilvl w:val="1"/>
          <w:numId w:val="2"/>
        </w:numPr>
        <w:spacing w:after="10" w:line="269" w:lineRule="auto"/>
        <w:ind w:left="729" w:right="117" w:hanging="360"/>
        <w:jc w:val="both"/>
      </w:pPr>
      <w:r>
        <w:rPr>
          <w:rFonts w:ascii="Microsoft Sans Serif" w:eastAsia="Microsoft Sans Serif" w:hAnsi="Microsoft Sans Serif" w:cs="Microsoft Sans Serif"/>
          <w:sz w:val="20"/>
        </w:rPr>
        <w:t xml:space="preserve">“What, Explain, How, What, Difference” </w:t>
      </w:r>
    </w:p>
    <w:p w14:paraId="60DC122A" w14:textId="77777777" w:rsidR="005F4EEC" w:rsidRDefault="008B76BC">
      <w:pPr>
        <w:spacing w:after="158" w:line="269" w:lineRule="auto"/>
        <w:ind w:left="34" w:right="117" w:hanging="10"/>
        <w:jc w:val="both"/>
      </w:pPr>
      <w:r>
        <w:rPr>
          <w:rFonts w:ascii="Microsoft Sans Serif" w:eastAsia="Microsoft Sans Serif" w:hAnsi="Microsoft Sans Serif" w:cs="Microsoft Sans Serif"/>
          <w:sz w:val="20"/>
        </w:rPr>
        <w:t xml:space="preserve">Run these prompts in a chat-based AI model and record the raw responses. </w:t>
      </w:r>
    </w:p>
    <w:p w14:paraId="75B1C6EC" w14:textId="77777777" w:rsidR="005F4EEC" w:rsidRDefault="008B76BC">
      <w:pPr>
        <w:numPr>
          <w:ilvl w:val="0"/>
          <w:numId w:val="2"/>
        </w:numPr>
        <w:spacing w:after="204" w:line="269" w:lineRule="auto"/>
        <w:ind w:right="3102" w:hanging="221"/>
      </w:pPr>
      <w:r>
        <w:rPr>
          <w:rFonts w:ascii="Arial" w:eastAsia="Arial" w:hAnsi="Arial" w:cs="Arial"/>
          <w:b/>
          <w:sz w:val="20"/>
        </w:rPr>
        <w:t xml:space="preserve">Prompt Refinement </w:t>
      </w:r>
      <w:r>
        <w:rPr>
          <w:rFonts w:ascii="Microsoft Sans Serif" w:eastAsia="Microsoft Sans Serif" w:hAnsi="Microsoft Sans Serif" w:cs="Microsoft Sans Serif"/>
          <w:sz w:val="20"/>
        </w:rPr>
        <w:t xml:space="preserve">Rewrite each query by: </w:t>
      </w:r>
    </w:p>
    <w:p w14:paraId="40293AA1" w14:textId="77777777" w:rsidR="005F4EEC" w:rsidRDefault="008B76BC">
      <w:pPr>
        <w:numPr>
          <w:ilvl w:val="1"/>
          <w:numId w:val="2"/>
        </w:numPr>
        <w:spacing w:after="36" w:line="269" w:lineRule="auto"/>
        <w:ind w:left="729" w:right="117" w:hanging="360"/>
        <w:jc w:val="both"/>
      </w:pPr>
      <w:r>
        <w:rPr>
          <w:rFonts w:ascii="Microsoft Sans Serif" w:eastAsia="Microsoft Sans Serif" w:hAnsi="Microsoft Sans Serif" w:cs="Microsoft Sans Serif"/>
          <w:sz w:val="20"/>
        </w:rPr>
        <w:t xml:space="preserve">Adding 5 contexts (beginner, exam-oriented, real-world </w:t>
      </w:r>
      <w:r>
        <w:rPr>
          <w:rFonts w:ascii="Microsoft Sans Serif" w:eastAsia="Microsoft Sans Serif" w:hAnsi="Microsoft Sans Serif" w:cs="Microsoft Sans Serif"/>
          <w:sz w:val="20"/>
        </w:rPr>
        <w:t xml:space="preserve">analogy, syntax-focused, performance-focused). </w:t>
      </w:r>
    </w:p>
    <w:p w14:paraId="08BB05BD" w14:textId="77777777" w:rsidR="005F4EEC" w:rsidRDefault="008B76BC">
      <w:pPr>
        <w:numPr>
          <w:ilvl w:val="1"/>
          <w:numId w:val="2"/>
        </w:numPr>
        <w:spacing w:after="42" w:line="269" w:lineRule="auto"/>
        <w:ind w:left="729" w:right="117" w:hanging="360"/>
        <w:jc w:val="both"/>
      </w:pPr>
      <w:r>
        <w:rPr>
          <w:rFonts w:ascii="Microsoft Sans Serif" w:eastAsia="Microsoft Sans Serif" w:hAnsi="Microsoft Sans Serif" w:cs="Microsoft Sans Serif"/>
          <w:sz w:val="20"/>
        </w:rPr>
        <w:t xml:space="preserve">Making instructions explicit (e.g., “Define a Python loop and show one example for for-loop and while-loop.”). </w:t>
      </w:r>
    </w:p>
    <w:p w14:paraId="09D7CF92" w14:textId="77777777" w:rsidR="005F4EEC" w:rsidRDefault="008B76BC">
      <w:pPr>
        <w:numPr>
          <w:ilvl w:val="1"/>
          <w:numId w:val="2"/>
        </w:numPr>
        <w:spacing w:after="204" w:line="269" w:lineRule="auto"/>
        <w:ind w:left="729" w:right="117" w:hanging="360"/>
        <w:jc w:val="both"/>
      </w:pPr>
      <w:r>
        <w:rPr>
          <w:rFonts w:ascii="Microsoft Sans Serif" w:eastAsia="Microsoft Sans Serif" w:hAnsi="Microsoft Sans Serif" w:cs="Microsoft Sans Serif"/>
          <w:sz w:val="20"/>
        </w:rPr>
        <w:t xml:space="preserve">Breaking into subtasks (definition → syntax → example → use case). </w:t>
      </w:r>
    </w:p>
    <w:p w14:paraId="3742D873" w14:textId="77777777" w:rsidR="005F4EEC" w:rsidRDefault="008B76BC">
      <w:pPr>
        <w:spacing w:after="143"/>
        <w:ind w:left="19" w:hanging="10"/>
      </w:pPr>
      <w:r>
        <w:rPr>
          <w:rFonts w:ascii="Arial" w:eastAsia="Arial" w:hAnsi="Arial" w:cs="Arial"/>
          <w:b/>
        </w:rPr>
        <w:lastRenderedPageBreak/>
        <w:t xml:space="preserve">Prompt: </w:t>
      </w:r>
    </w:p>
    <w:p w14:paraId="1A768766" w14:textId="77777777" w:rsidR="005F4EEC" w:rsidRDefault="008B76BC">
      <w:pPr>
        <w:spacing w:after="204" w:line="269" w:lineRule="auto"/>
        <w:ind w:left="34" w:right="117" w:hanging="10"/>
        <w:jc w:val="both"/>
      </w:pPr>
      <w:r>
        <w:rPr>
          <w:rFonts w:ascii="Microsoft Sans Serif" w:eastAsia="Microsoft Sans Serif" w:hAnsi="Microsoft Sans Serif" w:cs="Microsoft Sans Serif"/>
          <w:sz w:val="20"/>
        </w:rPr>
        <w:t xml:space="preserve">1.What is a loop in Python? 2.Explain lists in Python. 3.How does a function work? </w:t>
      </w:r>
    </w:p>
    <w:p w14:paraId="503522CE" w14:textId="77777777" w:rsidR="005F4EEC" w:rsidRDefault="008B76BC">
      <w:pPr>
        <w:numPr>
          <w:ilvl w:val="0"/>
          <w:numId w:val="3"/>
        </w:numPr>
        <w:spacing w:after="184"/>
        <w:ind w:hanging="173"/>
      </w:pPr>
      <w:r>
        <w:rPr>
          <w:rFonts w:ascii="Microsoft Sans Serif" w:eastAsia="Microsoft Sans Serif" w:hAnsi="Microsoft Sans Serif" w:cs="Microsoft Sans Serif"/>
        </w:rPr>
        <w:t xml:space="preserve">What is the difference between list and tuple? </w:t>
      </w:r>
    </w:p>
    <w:p w14:paraId="21850F01" w14:textId="77777777" w:rsidR="005F4EEC" w:rsidRDefault="008B76BC">
      <w:pPr>
        <w:numPr>
          <w:ilvl w:val="0"/>
          <w:numId w:val="3"/>
        </w:numPr>
        <w:spacing w:after="138"/>
        <w:ind w:hanging="173"/>
      </w:pPr>
      <w:r>
        <w:rPr>
          <w:rFonts w:ascii="Microsoft Sans Serif" w:eastAsia="Microsoft Sans Serif" w:hAnsi="Microsoft Sans Serif" w:cs="Microsoft Sans Serif"/>
        </w:rPr>
        <w:t xml:space="preserve">What is Python? </w:t>
      </w:r>
    </w:p>
    <w:p w14:paraId="089D6EDC" w14:textId="77777777" w:rsidR="005F4EEC" w:rsidRDefault="008B76BC">
      <w:pPr>
        <w:spacing w:after="0"/>
        <w:ind w:left="19" w:hanging="10"/>
      </w:pPr>
      <w:r>
        <w:rPr>
          <w:rFonts w:ascii="Arial" w:eastAsia="Arial" w:hAnsi="Arial" w:cs="Arial"/>
          <w:b/>
        </w:rPr>
        <w:t xml:space="preserve">Code: </w:t>
      </w:r>
    </w:p>
    <w:p w14:paraId="1AB2AB11" w14:textId="77777777" w:rsidR="005F4EEC" w:rsidRDefault="008B76BC">
      <w:pPr>
        <w:spacing w:after="10"/>
      </w:pPr>
      <w:r>
        <w:rPr>
          <w:rFonts w:ascii="Arial" w:eastAsia="Arial" w:hAnsi="Arial" w:cs="Arial"/>
          <w:b/>
          <w:sz w:val="14"/>
        </w:rPr>
        <w:t xml:space="preserve"> </w:t>
      </w:r>
    </w:p>
    <w:p w14:paraId="5359670B" w14:textId="77777777" w:rsidR="005F4EEC" w:rsidRDefault="008B76BC">
      <w:pPr>
        <w:spacing w:after="247"/>
      </w:pPr>
      <w:r>
        <w:rPr>
          <w:rFonts w:ascii="Arial" w:eastAsia="Arial" w:hAnsi="Arial" w:cs="Arial"/>
          <w:b/>
          <w:sz w:val="14"/>
        </w:rPr>
        <w:t xml:space="preserve"> </w:t>
      </w:r>
      <w:r>
        <w:rPr>
          <w:noProof/>
        </w:rPr>
        <mc:AlternateContent>
          <mc:Choice Requires="wpg">
            <w:drawing>
              <wp:inline distT="0" distB="0" distL="0" distR="0" wp14:anchorId="236B9F02" wp14:editId="72BFD2DC">
                <wp:extent cx="5727700" cy="5057521"/>
                <wp:effectExtent l="0" t="0" r="0" b="0"/>
                <wp:docPr id="7829" name="Group 7829"/>
                <wp:cNvGraphicFramePr/>
                <a:graphic xmlns:a="http://schemas.openxmlformats.org/drawingml/2006/main">
                  <a:graphicData uri="http://schemas.microsoft.com/office/word/2010/wordprocessingGroup">
                    <wpg:wgp>
                      <wpg:cNvGrpSpPr/>
                      <wpg:grpSpPr>
                        <a:xfrm>
                          <a:off x="0" y="0"/>
                          <a:ext cx="5727700" cy="5057521"/>
                          <a:chOff x="0" y="0"/>
                          <a:chExt cx="5727700" cy="5057521"/>
                        </a:xfrm>
                      </wpg:grpSpPr>
                      <pic:pic xmlns:pic="http://schemas.openxmlformats.org/drawingml/2006/picture">
                        <pic:nvPicPr>
                          <pic:cNvPr id="550" name="Picture 550"/>
                          <pic:cNvPicPr/>
                        </pic:nvPicPr>
                        <pic:blipFill>
                          <a:blip r:embed="rId10"/>
                          <a:stretch>
                            <a:fillRect/>
                          </a:stretch>
                        </pic:blipFill>
                        <pic:spPr>
                          <a:xfrm>
                            <a:off x="0" y="0"/>
                            <a:ext cx="5727700" cy="2162048"/>
                          </a:xfrm>
                          <a:prstGeom prst="rect">
                            <a:avLst/>
                          </a:prstGeom>
                        </pic:spPr>
                      </pic:pic>
                      <pic:pic xmlns:pic="http://schemas.openxmlformats.org/drawingml/2006/picture">
                        <pic:nvPicPr>
                          <pic:cNvPr id="552" name="Picture 552"/>
                          <pic:cNvPicPr/>
                        </pic:nvPicPr>
                        <pic:blipFill>
                          <a:blip r:embed="rId11"/>
                          <a:stretch>
                            <a:fillRect/>
                          </a:stretch>
                        </pic:blipFill>
                        <pic:spPr>
                          <a:xfrm>
                            <a:off x="0" y="2286000"/>
                            <a:ext cx="5727065" cy="2771521"/>
                          </a:xfrm>
                          <a:prstGeom prst="rect">
                            <a:avLst/>
                          </a:prstGeom>
                        </pic:spPr>
                      </pic:pic>
                    </wpg:wgp>
                  </a:graphicData>
                </a:graphic>
              </wp:inline>
            </w:drawing>
          </mc:Choice>
          <mc:Fallback>
            <w:pict>
              <v:group w14:anchorId="0646A04B" id="Group 7829" o:spid="_x0000_s1026" style="width:451pt;height:398.25pt;mso-position-horizontal-relative:char;mso-position-vertical-relative:line" coordsize="57277,50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0" o:spid="_x0000_s1027" type="#_x0000_t75" style="position:absolute;width:57277;height:2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">
                  <v:imagedata r:id="rId12" o:title=""/>
                </v:shape>
                <v:shape id="Picture 552" o:spid="_x0000_s1028" type="#_x0000_t75" style="position:absolute;top:22860;width:57270;height:2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">
                  <v:imagedata r:id="rId13" o:title=""/>
                </v:shape>
                <w10:anchorlock/>
              </v:group>
            </w:pict>
          </mc:Fallback>
        </mc:AlternateContent>
      </w:r>
    </w:p>
    <w:p w14:paraId="27D2EFDB" w14:textId="77777777" w:rsidR="005F4EEC" w:rsidRDefault="008B76BC">
      <w:pPr>
        <w:spacing w:after="143"/>
        <w:ind w:left="19" w:hanging="10"/>
      </w:pPr>
      <w:r>
        <w:rPr>
          <w:rFonts w:ascii="Arial" w:eastAsia="Arial" w:hAnsi="Arial" w:cs="Arial"/>
          <w:b/>
        </w:rPr>
        <w:t xml:space="preserve">Output: </w:t>
      </w:r>
    </w:p>
    <w:p w14:paraId="62487CBF" w14:textId="77777777" w:rsidR="005F4EEC" w:rsidRDefault="008B76BC">
      <w:pPr>
        <w:spacing w:after="129"/>
        <w:jc w:val="right"/>
      </w:pPr>
      <w:r>
        <w:rPr>
          <w:noProof/>
        </w:rPr>
        <w:lastRenderedPageBreak/>
        <w:drawing>
          <wp:inline distT="0" distB="0" distL="0" distR="0" wp14:anchorId="44093889" wp14:editId="30CAA7ED">
            <wp:extent cx="5734685" cy="2019173"/>
            <wp:effectExtent l="0" t="0" r="0" b="0"/>
            <wp:docPr id="865" name="Picture 865"/>
            <wp:cNvGraphicFramePr/>
            <a:graphic xmlns:a="http://schemas.openxmlformats.org/drawingml/2006/main">
              <a:graphicData uri="http://schemas.openxmlformats.org/drawingml/2006/picture">
                <pic:pic xmlns:pic="http://schemas.openxmlformats.org/drawingml/2006/picture">
                  <pic:nvPicPr>
                    <pic:cNvPr id="865" name="Picture 865"/>
                    <pic:cNvPicPr/>
                  </pic:nvPicPr>
                  <pic:blipFill>
                    <a:blip r:embed="rId14"/>
                    <a:stretch>
                      <a:fillRect/>
                    </a:stretch>
                  </pic:blipFill>
                  <pic:spPr>
                    <a:xfrm>
                      <a:off x="0" y="0"/>
                      <a:ext cx="5734685" cy="2019173"/>
                    </a:xfrm>
                    <a:prstGeom prst="rect">
                      <a:avLst/>
                    </a:prstGeom>
                  </pic:spPr>
                </pic:pic>
              </a:graphicData>
            </a:graphic>
          </wp:inline>
        </w:drawing>
      </w:r>
      <w:r>
        <w:rPr>
          <w:rFonts w:ascii="Arial" w:eastAsia="Arial" w:hAnsi="Arial" w:cs="Arial"/>
          <w:sz w:val="20"/>
        </w:rPr>
        <w:t xml:space="preserve"> </w:t>
      </w:r>
    </w:p>
    <w:p w14:paraId="11E6A393" w14:textId="77777777" w:rsidR="005F4EEC" w:rsidRDefault="008B76BC">
      <w:pPr>
        <w:spacing w:after="143"/>
        <w:ind w:left="19" w:hanging="10"/>
      </w:pPr>
      <w:r>
        <w:rPr>
          <w:rFonts w:ascii="Arial" w:eastAsia="Arial" w:hAnsi="Arial" w:cs="Arial"/>
          <w:b/>
        </w:rPr>
        <w:t xml:space="preserve">Explanation: </w:t>
      </w:r>
    </w:p>
    <w:p w14:paraId="581DFF5D" w14:textId="77777777" w:rsidR="005F4EEC" w:rsidRDefault="008B76BC">
      <w:pPr>
        <w:spacing w:after="0" w:line="262" w:lineRule="auto"/>
        <w:ind w:left="19" w:right="88" w:hanging="10"/>
      </w:pPr>
      <w:r>
        <w:rPr>
          <w:rFonts w:ascii="Microsoft Sans Serif" w:eastAsia="Microsoft Sans Serif" w:hAnsi="Microsoft Sans Serif" w:cs="Microsoft Sans Serif"/>
          <w:sz w:val="20"/>
        </w:rPr>
        <w:t xml:space="preserve">These prompts are designed to help you understand basic Python programming </w:t>
      </w:r>
      <w:r>
        <w:rPr>
          <w:rFonts w:ascii="Microsoft Sans Serif" w:eastAsia="Microsoft Sans Serif" w:hAnsi="Microsoft Sans Serif" w:cs="Microsoft Sans Serif"/>
          <w:sz w:val="20"/>
        </w:rPr>
        <w:t>concepts. They ask you to explain what a loop is, which is a way to repeat actions in code. You’re also asked to describe lists, which are collections of items that can be changed. The prompts include explaining how functions work, meaning reusable blocks of code that perform specific tasks. You’re encouraged to compare lists and tuples, noting that lists are mutable while tuples are immutable. Finally, you’re asked to define Python itself, which is a popular, high-level programming language known for its s</w:t>
      </w:r>
      <w:r>
        <w:rPr>
          <w:rFonts w:ascii="Microsoft Sans Serif" w:eastAsia="Microsoft Sans Serif" w:hAnsi="Microsoft Sans Serif" w:cs="Microsoft Sans Serif"/>
          <w:sz w:val="20"/>
        </w:rPr>
        <w:t xml:space="preserve">implicity and versatility. </w:t>
      </w:r>
    </w:p>
    <w:p w14:paraId="11DA7F22" w14:textId="77777777" w:rsidR="005F4EEC" w:rsidRDefault="008B76BC">
      <w:pPr>
        <w:spacing w:after="0"/>
      </w:pPr>
      <w:r>
        <w:rPr>
          <w:rFonts w:ascii="Microsoft Sans Serif" w:eastAsia="Microsoft Sans Serif" w:hAnsi="Microsoft Sans Serif" w:cs="Microsoft Sans Serif"/>
          <w:sz w:val="20"/>
        </w:rPr>
        <w:t xml:space="preserve"> </w:t>
      </w:r>
    </w:p>
    <w:p w14:paraId="064C07DB" w14:textId="77777777" w:rsidR="005F4EEC" w:rsidRDefault="008B76BC">
      <w:pPr>
        <w:spacing w:after="0"/>
      </w:pPr>
      <w:r>
        <w:rPr>
          <w:rFonts w:ascii="Microsoft Sans Serif" w:eastAsia="Microsoft Sans Serif" w:hAnsi="Microsoft Sans Serif" w:cs="Microsoft Sans Serif"/>
          <w:sz w:val="20"/>
        </w:rPr>
        <w:t xml:space="preserve"> </w:t>
      </w:r>
    </w:p>
    <w:p w14:paraId="2DD6217E" w14:textId="77777777" w:rsidR="005F4EEC" w:rsidRDefault="008B76BC">
      <w:pPr>
        <w:spacing w:after="0"/>
      </w:pPr>
      <w:r>
        <w:rPr>
          <w:rFonts w:ascii="Microsoft Sans Serif" w:eastAsia="Microsoft Sans Serif" w:hAnsi="Microsoft Sans Serif" w:cs="Microsoft Sans Serif"/>
          <w:sz w:val="20"/>
        </w:rPr>
        <w:t xml:space="preserve"> </w:t>
      </w:r>
    </w:p>
    <w:p w14:paraId="0ACFBCD0" w14:textId="77777777" w:rsidR="005F4EEC" w:rsidRDefault="008B76BC">
      <w:pPr>
        <w:spacing w:after="0"/>
      </w:pPr>
      <w:r>
        <w:rPr>
          <w:rFonts w:ascii="Microsoft Sans Serif" w:eastAsia="Microsoft Sans Serif" w:hAnsi="Microsoft Sans Serif" w:cs="Microsoft Sans Serif"/>
          <w:sz w:val="20"/>
        </w:rPr>
        <w:t xml:space="preserve"> </w:t>
      </w:r>
    </w:p>
    <w:p w14:paraId="5E8B2977" w14:textId="77777777" w:rsidR="005F4EEC" w:rsidRDefault="008B76BC">
      <w:pPr>
        <w:spacing w:after="0"/>
      </w:pPr>
      <w:r>
        <w:rPr>
          <w:rFonts w:ascii="Microsoft Sans Serif" w:eastAsia="Microsoft Sans Serif" w:hAnsi="Microsoft Sans Serif" w:cs="Microsoft Sans Serif"/>
          <w:sz w:val="20"/>
        </w:rPr>
        <w:t xml:space="preserve"> </w:t>
      </w:r>
    </w:p>
    <w:p w14:paraId="1BC29306" w14:textId="77777777" w:rsidR="005F4EEC" w:rsidRDefault="008B76BC">
      <w:pPr>
        <w:spacing w:after="0"/>
      </w:pPr>
      <w:r>
        <w:rPr>
          <w:rFonts w:ascii="Microsoft Sans Serif" w:eastAsia="Microsoft Sans Serif" w:hAnsi="Microsoft Sans Serif" w:cs="Microsoft Sans Serif"/>
          <w:sz w:val="20"/>
        </w:rPr>
        <w:t xml:space="preserve"> </w:t>
      </w:r>
    </w:p>
    <w:p w14:paraId="128F0A06" w14:textId="77777777" w:rsidR="005F4EEC" w:rsidRDefault="008B76BC">
      <w:pPr>
        <w:spacing w:after="0"/>
      </w:pPr>
      <w:r>
        <w:rPr>
          <w:rFonts w:ascii="Microsoft Sans Serif" w:eastAsia="Microsoft Sans Serif" w:hAnsi="Microsoft Sans Serif" w:cs="Microsoft Sans Serif"/>
          <w:sz w:val="20"/>
        </w:rPr>
        <w:t xml:space="preserve"> </w:t>
      </w:r>
    </w:p>
    <w:p w14:paraId="14804E8A" w14:textId="77777777" w:rsidR="005F4EEC" w:rsidRDefault="008B76BC">
      <w:pPr>
        <w:spacing w:after="0"/>
      </w:pPr>
      <w:r>
        <w:rPr>
          <w:rFonts w:ascii="Microsoft Sans Serif" w:eastAsia="Microsoft Sans Serif" w:hAnsi="Microsoft Sans Serif" w:cs="Microsoft Sans Serif"/>
          <w:sz w:val="20"/>
        </w:rPr>
        <w:t xml:space="preserve"> </w:t>
      </w:r>
    </w:p>
    <w:p w14:paraId="1951CD1E" w14:textId="77777777" w:rsidR="005F4EEC" w:rsidRDefault="008B76BC">
      <w:pPr>
        <w:spacing w:after="27"/>
      </w:pPr>
      <w:r>
        <w:rPr>
          <w:rFonts w:ascii="Microsoft Sans Serif" w:eastAsia="Microsoft Sans Serif" w:hAnsi="Microsoft Sans Serif" w:cs="Microsoft Sans Serif"/>
          <w:sz w:val="20"/>
        </w:rPr>
        <w:t xml:space="preserve"> </w:t>
      </w:r>
    </w:p>
    <w:p w14:paraId="7236A839" w14:textId="77777777" w:rsidR="005F4EEC" w:rsidRDefault="008B76BC">
      <w:pPr>
        <w:spacing w:after="0"/>
      </w:pPr>
      <w:r>
        <w:rPr>
          <w:rFonts w:ascii="Microsoft Sans Serif" w:eastAsia="Microsoft Sans Serif" w:hAnsi="Microsoft Sans Serif" w:cs="Microsoft Sans Serif"/>
          <w:sz w:val="20"/>
        </w:rPr>
        <w:t xml:space="preserve"> </w:t>
      </w:r>
    </w:p>
    <w:p w14:paraId="35E098FB" w14:textId="77777777" w:rsidR="005F4EEC" w:rsidRDefault="008B76BC">
      <w:pPr>
        <w:spacing w:after="143"/>
        <w:ind w:left="19" w:hanging="10"/>
      </w:pPr>
      <w:r>
        <w:rPr>
          <w:rFonts w:ascii="Arial" w:eastAsia="Arial" w:hAnsi="Arial" w:cs="Arial"/>
          <w:b/>
        </w:rPr>
        <w:t xml:space="preserve">Task 3: </w:t>
      </w:r>
    </w:p>
    <w:p w14:paraId="04599BD8" w14:textId="77777777" w:rsidR="005F4EEC" w:rsidRDefault="008B76BC">
      <w:pPr>
        <w:spacing w:after="182"/>
        <w:ind w:left="125" w:hanging="10"/>
      </w:pPr>
      <w:r>
        <w:rPr>
          <w:rFonts w:ascii="Arial" w:eastAsia="Arial" w:hAnsi="Arial" w:cs="Arial"/>
          <w:b/>
          <w:sz w:val="20"/>
        </w:rPr>
        <w:t xml:space="preserve">Tasks to be completed </w:t>
      </w:r>
    </w:p>
    <w:p w14:paraId="7CBC6BF5" w14:textId="77777777" w:rsidR="005F4EEC" w:rsidRDefault="008B76BC">
      <w:pPr>
        <w:numPr>
          <w:ilvl w:val="0"/>
          <w:numId w:val="4"/>
        </w:numPr>
        <w:spacing w:after="21"/>
        <w:ind w:right="3152" w:hanging="221"/>
      </w:pPr>
      <w:r>
        <w:rPr>
          <w:rFonts w:ascii="Arial" w:eastAsia="Arial" w:hAnsi="Arial" w:cs="Arial"/>
          <w:b/>
          <w:sz w:val="20"/>
        </w:rPr>
        <w:t xml:space="preserve">Baseline Prompt Testing </w:t>
      </w:r>
    </w:p>
    <w:p w14:paraId="63868293" w14:textId="77777777" w:rsidR="005F4EEC" w:rsidRDefault="008B76BC">
      <w:pPr>
        <w:spacing w:after="204" w:line="269" w:lineRule="auto"/>
        <w:ind w:left="140" w:right="117" w:hanging="10"/>
        <w:jc w:val="both"/>
      </w:pPr>
      <w:r>
        <w:rPr>
          <w:rFonts w:ascii="Microsoft Sans Serif" w:eastAsia="Microsoft Sans Serif" w:hAnsi="Microsoft Sans Serif" w:cs="Microsoft Sans Serif"/>
          <w:sz w:val="20"/>
        </w:rPr>
        <w:t xml:space="preserve">Select 5 typical queries, for example: </w:t>
      </w:r>
    </w:p>
    <w:p w14:paraId="3A4C22E2" w14:textId="77777777" w:rsidR="005F4EEC" w:rsidRDefault="008B76BC">
      <w:pPr>
        <w:numPr>
          <w:ilvl w:val="1"/>
          <w:numId w:val="4"/>
        </w:numPr>
        <w:spacing w:after="15" w:line="269" w:lineRule="auto"/>
        <w:ind w:left="729" w:right="134" w:hanging="360"/>
        <w:jc w:val="both"/>
      </w:pPr>
      <w:r>
        <w:rPr>
          <w:rFonts w:ascii="Microsoft Sans Serif" w:eastAsia="Microsoft Sans Serif" w:hAnsi="Microsoft Sans Serif" w:cs="Microsoft Sans Serif"/>
          <w:sz w:val="20"/>
        </w:rPr>
        <w:t xml:space="preserve">“What, Explain, What, Define, What” </w:t>
      </w:r>
    </w:p>
    <w:p w14:paraId="15E31E02" w14:textId="77777777" w:rsidR="005F4EEC" w:rsidRDefault="008B76BC">
      <w:pPr>
        <w:spacing w:after="158" w:line="269" w:lineRule="auto"/>
        <w:ind w:left="34" w:right="117" w:hanging="10"/>
        <w:jc w:val="both"/>
      </w:pPr>
      <w:r>
        <w:rPr>
          <w:rFonts w:ascii="Microsoft Sans Serif" w:eastAsia="Microsoft Sans Serif" w:hAnsi="Microsoft Sans Serif" w:cs="Microsoft Sans Serif"/>
          <w:sz w:val="20"/>
        </w:rPr>
        <w:t xml:space="preserve">Run these prompts in a chat-based AI model and record the raw </w:t>
      </w:r>
      <w:r>
        <w:rPr>
          <w:rFonts w:ascii="Microsoft Sans Serif" w:eastAsia="Microsoft Sans Serif" w:hAnsi="Microsoft Sans Serif" w:cs="Microsoft Sans Serif"/>
          <w:sz w:val="20"/>
        </w:rPr>
        <w:t xml:space="preserve">responses. </w:t>
      </w:r>
    </w:p>
    <w:p w14:paraId="4502E767" w14:textId="77777777" w:rsidR="005F4EEC" w:rsidRDefault="008B76BC">
      <w:pPr>
        <w:numPr>
          <w:ilvl w:val="0"/>
          <w:numId w:val="4"/>
        </w:numPr>
        <w:spacing w:after="204" w:line="269" w:lineRule="auto"/>
        <w:ind w:right="3152" w:hanging="221"/>
      </w:pPr>
      <w:r>
        <w:rPr>
          <w:rFonts w:ascii="Arial" w:eastAsia="Arial" w:hAnsi="Arial" w:cs="Arial"/>
          <w:b/>
          <w:sz w:val="20"/>
        </w:rPr>
        <w:t xml:space="preserve">Prompt Refinement </w:t>
      </w:r>
      <w:r>
        <w:rPr>
          <w:rFonts w:ascii="Microsoft Sans Serif" w:eastAsia="Microsoft Sans Serif" w:hAnsi="Microsoft Sans Serif" w:cs="Microsoft Sans Serif"/>
          <w:sz w:val="20"/>
        </w:rPr>
        <w:t xml:space="preserve">Refine each query by: </w:t>
      </w:r>
    </w:p>
    <w:p w14:paraId="1B74287F" w14:textId="77777777" w:rsidR="005F4EEC" w:rsidRDefault="008B76BC">
      <w:pPr>
        <w:numPr>
          <w:ilvl w:val="1"/>
          <w:numId w:val="4"/>
        </w:numPr>
        <w:spacing w:after="59"/>
        <w:ind w:left="729" w:right="134" w:hanging="360"/>
        <w:jc w:val="both"/>
      </w:pPr>
      <w:r>
        <w:rPr>
          <w:rFonts w:ascii="Microsoft Sans Serif" w:eastAsia="Microsoft Sans Serif" w:hAnsi="Microsoft Sans Serif" w:cs="Microsoft Sans Serif"/>
          <w:sz w:val="20"/>
        </w:rPr>
        <w:t xml:space="preserve">Adding 5 contexts (academic, industry, beginner-friendly, mathematical, interview-focused). </w:t>
      </w:r>
    </w:p>
    <w:p w14:paraId="52424DF4" w14:textId="77777777" w:rsidR="005F4EEC" w:rsidRDefault="008B76BC">
      <w:pPr>
        <w:numPr>
          <w:ilvl w:val="1"/>
          <w:numId w:val="4"/>
        </w:numPr>
        <w:spacing w:after="20" w:line="269" w:lineRule="auto"/>
        <w:ind w:left="729" w:right="134" w:hanging="360"/>
        <w:jc w:val="both"/>
      </w:pPr>
      <w:r>
        <w:rPr>
          <w:rFonts w:ascii="Microsoft Sans Serif" w:eastAsia="Microsoft Sans Serif" w:hAnsi="Microsoft Sans Serif" w:cs="Microsoft Sans Serif"/>
          <w:sz w:val="20"/>
        </w:rPr>
        <w:t xml:space="preserve">Making tasks explicit (e.g., “Define supervised learning and explain it with one real-world example.”). </w:t>
      </w:r>
      <w:r>
        <w:rPr>
          <w:rFonts w:ascii="Times New Roman" w:eastAsia="Times New Roman" w:hAnsi="Times New Roman" w:cs="Times New Roman"/>
          <w:sz w:val="20"/>
        </w:rPr>
        <w:t>•</w:t>
      </w:r>
      <w:r>
        <w:rPr>
          <w:rFonts w:ascii="Arial" w:eastAsia="Arial" w:hAnsi="Arial" w:cs="Arial"/>
          <w:sz w:val="20"/>
        </w:rPr>
        <w:t xml:space="preserve"> </w:t>
      </w:r>
      <w:r>
        <w:rPr>
          <w:rFonts w:ascii="Microsoft Sans Serif" w:eastAsia="Microsoft Sans Serif" w:hAnsi="Microsoft Sans Serif" w:cs="Microsoft Sans Serif"/>
          <w:sz w:val="20"/>
        </w:rPr>
        <w:t xml:space="preserve">Breaking into subtasks (definition → types → example → limitation). </w:t>
      </w:r>
    </w:p>
    <w:p w14:paraId="54B55DDC" w14:textId="77777777" w:rsidR="005F4EEC" w:rsidRDefault="008B76BC">
      <w:pPr>
        <w:spacing w:after="9"/>
        <w:ind w:left="19" w:hanging="10"/>
      </w:pPr>
      <w:r>
        <w:rPr>
          <w:rFonts w:ascii="Arial" w:eastAsia="Arial" w:hAnsi="Arial" w:cs="Arial"/>
          <w:b/>
        </w:rPr>
        <w:t xml:space="preserve">Prompt: </w:t>
      </w:r>
    </w:p>
    <w:p w14:paraId="4CDEA10E" w14:textId="77777777" w:rsidR="005F4EEC" w:rsidRDefault="008B76BC">
      <w:pPr>
        <w:spacing w:after="17" w:line="269" w:lineRule="auto"/>
        <w:ind w:left="34" w:right="1190" w:hanging="10"/>
        <w:jc w:val="both"/>
      </w:pPr>
      <w:r>
        <w:rPr>
          <w:rFonts w:ascii="Microsoft Sans Serif" w:eastAsia="Microsoft Sans Serif" w:hAnsi="Microsoft Sans Serif" w:cs="Microsoft Sans Serif"/>
          <w:sz w:val="20"/>
        </w:rPr>
        <w:t xml:space="preserve">1.What is machine learning? 2. Explain supervised learning. 3.Define overfitting. 4.What is regression? 5.What is classification? </w:t>
      </w:r>
    </w:p>
    <w:p w14:paraId="13D571A7" w14:textId="77777777" w:rsidR="005F4EEC" w:rsidRDefault="008B76BC">
      <w:pPr>
        <w:spacing w:after="143"/>
        <w:ind w:left="19" w:hanging="10"/>
      </w:pPr>
      <w:r>
        <w:rPr>
          <w:rFonts w:ascii="Arial" w:eastAsia="Arial" w:hAnsi="Arial" w:cs="Arial"/>
          <w:b/>
        </w:rPr>
        <w:t xml:space="preserve">Code: </w:t>
      </w:r>
    </w:p>
    <w:p w14:paraId="7E75C5CB" w14:textId="77777777" w:rsidR="005F4EEC" w:rsidRDefault="008B76BC">
      <w:pPr>
        <w:spacing w:after="0"/>
        <w:ind w:right="5"/>
        <w:jc w:val="right"/>
      </w:pPr>
      <w:r>
        <w:rPr>
          <w:noProof/>
        </w:rPr>
        <w:lastRenderedPageBreak/>
        <w:drawing>
          <wp:inline distT="0" distB="0" distL="0" distR="0" wp14:anchorId="699905DD" wp14:editId="2E82D62A">
            <wp:extent cx="5730875" cy="2304796"/>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5"/>
                    <a:stretch>
                      <a:fillRect/>
                    </a:stretch>
                  </pic:blipFill>
                  <pic:spPr>
                    <a:xfrm>
                      <a:off x="0" y="0"/>
                      <a:ext cx="5730875" cy="2304796"/>
                    </a:xfrm>
                    <a:prstGeom prst="rect">
                      <a:avLst/>
                    </a:prstGeom>
                  </pic:spPr>
                </pic:pic>
              </a:graphicData>
            </a:graphic>
          </wp:inline>
        </w:drawing>
      </w:r>
      <w:r>
        <w:rPr>
          <w:rFonts w:ascii="Arial" w:eastAsia="Arial" w:hAnsi="Arial" w:cs="Arial"/>
          <w:sz w:val="20"/>
        </w:rPr>
        <w:t xml:space="preserve"> </w:t>
      </w:r>
    </w:p>
    <w:p w14:paraId="0731EA72" w14:textId="77777777" w:rsidR="005F4EEC" w:rsidRDefault="008B76BC">
      <w:pPr>
        <w:spacing w:after="0"/>
      </w:pPr>
      <w:r>
        <w:rPr>
          <w:rFonts w:ascii="Arial" w:eastAsia="Arial" w:hAnsi="Arial" w:cs="Arial"/>
          <w:b/>
        </w:rPr>
        <w:t xml:space="preserve"> </w:t>
      </w:r>
    </w:p>
    <w:p w14:paraId="20FBC7E5" w14:textId="77777777" w:rsidR="005F4EEC" w:rsidRDefault="008B76BC">
      <w:pPr>
        <w:spacing w:after="0"/>
      </w:pPr>
      <w:r>
        <w:rPr>
          <w:rFonts w:ascii="Arial" w:eastAsia="Arial" w:hAnsi="Arial" w:cs="Arial"/>
          <w:b/>
        </w:rPr>
        <w:t xml:space="preserve"> </w:t>
      </w:r>
    </w:p>
    <w:p w14:paraId="763063AC" w14:textId="77777777" w:rsidR="005F4EEC" w:rsidRDefault="008B76BC">
      <w:pPr>
        <w:spacing w:after="0"/>
      </w:pPr>
      <w:r>
        <w:rPr>
          <w:rFonts w:ascii="Arial" w:eastAsia="Arial" w:hAnsi="Arial" w:cs="Arial"/>
          <w:b/>
        </w:rPr>
        <w:t xml:space="preserve"> </w:t>
      </w:r>
    </w:p>
    <w:p w14:paraId="396CA243" w14:textId="77777777" w:rsidR="005F4EEC" w:rsidRDefault="008B76BC">
      <w:pPr>
        <w:spacing w:after="74"/>
        <w:ind w:left="24"/>
      </w:pPr>
      <w:r>
        <w:rPr>
          <w:noProof/>
        </w:rPr>
        <w:drawing>
          <wp:inline distT="0" distB="0" distL="0" distR="0" wp14:anchorId="6C5ECBCB" wp14:editId="0BBD0FFA">
            <wp:extent cx="5737860" cy="2309368"/>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6"/>
                    <a:stretch>
                      <a:fillRect/>
                    </a:stretch>
                  </pic:blipFill>
                  <pic:spPr>
                    <a:xfrm>
                      <a:off x="0" y="0"/>
                      <a:ext cx="5737860" cy="2309368"/>
                    </a:xfrm>
                    <a:prstGeom prst="rect">
                      <a:avLst/>
                    </a:prstGeom>
                  </pic:spPr>
                </pic:pic>
              </a:graphicData>
            </a:graphic>
          </wp:inline>
        </w:drawing>
      </w:r>
    </w:p>
    <w:p w14:paraId="1799CA05" w14:textId="77777777" w:rsidR="005F4EEC" w:rsidRDefault="008B76BC">
      <w:pPr>
        <w:spacing w:after="0"/>
      </w:pPr>
      <w:r>
        <w:rPr>
          <w:rFonts w:ascii="Arial" w:eastAsia="Arial" w:hAnsi="Arial" w:cs="Arial"/>
          <w:b/>
        </w:rPr>
        <w:t xml:space="preserve"> </w:t>
      </w:r>
    </w:p>
    <w:p w14:paraId="01E7E7F4" w14:textId="77777777" w:rsidR="005F4EEC" w:rsidRDefault="008B76BC">
      <w:pPr>
        <w:spacing w:after="0"/>
        <w:ind w:left="19" w:hanging="10"/>
      </w:pPr>
      <w:r>
        <w:rPr>
          <w:rFonts w:ascii="Arial" w:eastAsia="Arial" w:hAnsi="Arial" w:cs="Arial"/>
          <w:b/>
        </w:rPr>
        <w:t xml:space="preserve">Output: </w:t>
      </w:r>
    </w:p>
    <w:p w14:paraId="38BA2FB7" w14:textId="77777777" w:rsidR="005F4EEC" w:rsidRDefault="008B76BC">
      <w:pPr>
        <w:spacing w:after="80"/>
        <w:ind w:left="24"/>
      </w:pPr>
      <w:r>
        <w:rPr>
          <w:noProof/>
        </w:rPr>
        <w:drawing>
          <wp:inline distT="0" distB="0" distL="0" distR="0" wp14:anchorId="6F1AAC94" wp14:editId="6D5BA3E5">
            <wp:extent cx="5725287" cy="1757045"/>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17"/>
                    <a:stretch>
                      <a:fillRect/>
                    </a:stretch>
                  </pic:blipFill>
                  <pic:spPr>
                    <a:xfrm>
                      <a:off x="0" y="0"/>
                      <a:ext cx="5725287" cy="1757045"/>
                    </a:xfrm>
                    <a:prstGeom prst="rect">
                      <a:avLst/>
                    </a:prstGeom>
                  </pic:spPr>
                </pic:pic>
              </a:graphicData>
            </a:graphic>
          </wp:inline>
        </w:drawing>
      </w:r>
    </w:p>
    <w:p w14:paraId="59C56289" w14:textId="77777777" w:rsidR="005F4EEC" w:rsidRDefault="008B76BC">
      <w:pPr>
        <w:spacing w:after="32"/>
      </w:pPr>
      <w:r>
        <w:rPr>
          <w:rFonts w:ascii="Arial" w:eastAsia="Arial" w:hAnsi="Arial" w:cs="Arial"/>
          <w:b/>
        </w:rPr>
        <w:t xml:space="preserve"> </w:t>
      </w:r>
    </w:p>
    <w:p w14:paraId="04621790" w14:textId="77777777" w:rsidR="005F4EEC" w:rsidRDefault="008B76BC">
      <w:pPr>
        <w:spacing w:after="0" w:line="267" w:lineRule="auto"/>
        <w:ind w:left="24"/>
      </w:pPr>
      <w:r>
        <w:rPr>
          <w:rFonts w:ascii="Arial" w:eastAsia="Arial" w:hAnsi="Arial" w:cs="Arial"/>
          <w:b/>
        </w:rPr>
        <w:t xml:space="preserve">Explanation: </w:t>
      </w:r>
      <w:r>
        <w:rPr>
          <w:rFonts w:ascii="Microsoft Sans Serif" w:eastAsia="Microsoft Sans Serif" w:hAnsi="Microsoft Sans Serif" w:cs="Microsoft Sans Serif"/>
          <w:sz w:val="18"/>
        </w:rPr>
        <w:t xml:space="preserve">These prompts focus on fundamental concepts in machine learning. They ask you to define machine learning, which is a field where computers learn from data to make predictions or decisions. You’re prompted to explain supervised learning, a method where models are trained on </w:t>
      </w:r>
      <w:proofErr w:type="spellStart"/>
      <w:r>
        <w:rPr>
          <w:rFonts w:ascii="Microsoft Sans Serif" w:eastAsia="Microsoft Sans Serif" w:hAnsi="Microsoft Sans Serif" w:cs="Microsoft Sans Serif"/>
          <w:sz w:val="18"/>
        </w:rPr>
        <w:t>labeled</w:t>
      </w:r>
      <w:proofErr w:type="spellEnd"/>
      <w:r>
        <w:rPr>
          <w:rFonts w:ascii="Microsoft Sans Serif" w:eastAsia="Microsoft Sans Serif" w:hAnsi="Microsoft Sans Serif" w:cs="Microsoft Sans Serif"/>
          <w:sz w:val="18"/>
        </w:rPr>
        <w:t xml:space="preserve"> data. The prompts include defining overfitting, which happens when a model learns the training data too well and performs poorly on new data. You’re also asked to explain regression, a technique for predicting continuous values, a</w:t>
      </w:r>
      <w:r>
        <w:rPr>
          <w:rFonts w:ascii="Microsoft Sans Serif" w:eastAsia="Microsoft Sans Serif" w:hAnsi="Microsoft Sans Serif" w:cs="Microsoft Sans Serif"/>
          <w:sz w:val="18"/>
        </w:rPr>
        <w:t xml:space="preserve">nd classification, which involves sorting data into categories. Each prompt helps you understand key ideas used in building and evaluating machine learning models. </w:t>
      </w:r>
    </w:p>
    <w:p w14:paraId="422E911B" w14:textId="77777777" w:rsidR="005F4EEC" w:rsidRDefault="008B76BC">
      <w:pPr>
        <w:spacing w:after="0"/>
      </w:pPr>
      <w:r>
        <w:rPr>
          <w:rFonts w:ascii="Microsoft Sans Serif" w:eastAsia="Microsoft Sans Serif" w:hAnsi="Microsoft Sans Serif" w:cs="Microsoft Sans Serif"/>
        </w:rPr>
        <w:lastRenderedPageBreak/>
        <w:t xml:space="preserve"> </w:t>
      </w:r>
    </w:p>
    <w:p w14:paraId="0F818F94" w14:textId="77777777" w:rsidR="005F4EEC" w:rsidRDefault="008B76BC">
      <w:pPr>
        <w:spacing w:after="143"/>
        <w:ind w:left="19" w:hanging="10"/>
      </w:pPr>
      <w:r>
        <w:rPr>
          <w:rFonts w:ascii="Arial" w:eastAsia="Arial" w:hAnsi="Arial" w:cs="Arial"/>
          <w:b/>
        </w:rPr>
        <w:t xml:space="preserve">Task 4: </w:t>
      </w:r>
    </w:p>
    <w:p w14:paraId="786DE147" w14:textId="77777777" w:rsidR="005F4EEC" w:rsidRDefault="008B76BC">
      <w:pPr>
        <w:spacing w:after="177"/>
        <w:ind w:left="125" w:hanging="10"/>
      </w:pPr>
      <w:r>
        <w:rPr>
          <w:rFonts w:ascii="Arial" w:eastAsia="Arial" w:hAnsi="Arial" w:cs="Arial"/>
          <w:b/>
          <w:sz w:val="20"/>
        </w:rPr>
        <w:t xml:space="preserve">Tasks to be completed </w:t>
      </w:r>
    </w:p>
    <w:p w14:paraId="2A6849B2" w14:textId="77777777" w:rsidR="005F4EEC" w:rsidRDefault="008B76BC">
      <w:pPr>
        <w:numPr>
          <w:ilvl w:val="0"/>
          <w:numId w:val="5"/>
        </w:numPr>
        <w:spacing w:after="21"/>
        <w:ind w:hanging="221"/>
      </w:pPr>
      <w:r>
        <w:rPr>
          <w:rFonts w:ascii="Arial" w:eastAsia="Arial" w:hAnsi="Arial" w:cs="Arial"/>
          <w:b/>
          <w:sz w:val="20"/>
        </w:rPr>
        <w:t xml:space="preserve">Baseline Prompt Testing </w:t>
      </w:r>
    </w:p>
    <w:p w14:paraId="7DDFF087" w14:textId="77777777" w:rsidR="005F4EEC" w:rsidRDefault="008B76BC">
      <w:pPr>
        <w:spacing w:after="204" w:line="269" w:lineRule="auto"/>
        <w:ind w:left="140" w:right="117" w:hanging="10"/>
        <w:jc w:val="both"/>
      </w:pPr>
      <w:r>
        <w:rPr>
          <w:rFonts w:ascii="Microsoft Sans Serif" w:eastAsia="Microsoft Sans Serif" w:hAnsi="Microsoft Sans Serif" w:cs="Microsoft Sans Serif"/>
          <w:sz w:val="20"/>
        </w:rPr>
        <w:t xml:space="preserve">Choose 5 </w:t>
      </w:r>
      <w:r>
        <w:rPr>
          <w:rFonts w:ascii="Microsoft Sans Serif" w:eastAsia="Microsoft Sans Serif" w:hAnsi="Microsoft Sans Serif" w:cs="Microsoft Sans Serif"/>
          <w:sz w:val="20"/>
        </w:rPr>
        <w:t xml:space="preserve">common queries, such as: </w:t>
      </w:r>
    </w:p>
    <w:p w14:paraId="131B5418" w14:textId="77777777" w:rsidR="005F4EEC" w:rsidRDefault="008B76BC">
      <w:pPr>
        <w:numPr>
          <w:ilvl w:val="1"/>
          <w:numId w:val="5"/>
        </w:numPr>
        <w:spacing w:after="15" w:line="269" w:lineRule="auto"/>
        <w:ind w:left="729" w:right="117" w:hanging="360"/>
        <w:jc w:val="both"/>
      </w:pPr>
      <w:r>
        <w:rPr>
          <w:rFonts w:ascii="Microsoft Sans Serif" w:eastAsia="Microsoft Sans Serif" w:hAnsi="Microsoft Sans Serif" w:cs="Microsoft Sans Serif"/>
          <w:sz w:val="20"/>
        </w:rPr>
        <w:t xml:space="preserve">“Explain, What, Difference, where, how” </w:t>
      </w:r>
    </w:p>
    <w:p w14:paraId="1A75E9AC" w14:textId="77777777" w:rsidR="005F4EEC" w:rsidRDefault="008B76BC">
      <w:pPr>
        <w:spacing w:after="158" w:line="269" w:lineRule="auto"/>
        <w:ind w:left="34" w:right="117" w:hanging="10"/>
        <w:jc w:val="both"/>
      </w:pPr>
      <w:r>
        <w:rPr>
          <w:rFonts w:ascii="Microsoft Sans Serif" w:eastAsia="Microsoft Sans Serif" w:hAnsi="Microsoft Sans Serif" w:cs="Microsoft Sans Serif"/>
          <w:sz w:val="20"/>
        </w:rPr>
        <w:t xml:space="preserve">Run these prompts in a chat-based AI model and record the raw responses. </w:t>
      </w:r>
    </w:p>
    <w:p w14:paraId="389233DE" w14:textId="77777777" w:rsidR="005F4EEC" w:rsidRDefault="008B76BC">
      <w:pPr>
        <w:numPr>
          <w:ilvl w:val="0"/>
          <w:numId w:val="5"/>
        </w:numPr>
        <w:spacing w:after="21"/>
        <w:ind w:hanging="221"/>
      </w:pPr>
      <w:r>
        <w:rPr>
          <w:rFonts w:ascii="Arial" w:eastAsia="Arial" w:hAnsi="Arial" w:cs="Arial"/>
          <w:b/>
          <w:sz w:val="20"/>
        </w:rPr>
        <w:t xml:space="preserve">Prompt Refinement </w:t>
      </w:r>
    </w:p>
    <w:p w14:paraId="5BDC90F5" w14:textId="77777777" w:rsidR="005F4EEC" w:rsidRDefault="008B76BC">
      <w:pPr>
        <w:spacing w:after="204" w:line="269" w:lineRule="auto"/>
        <w:ind w:left="140" w:right="117" w:hanging="10"/>
        <w:jc w:val="both"/>
      </w:pPr>
      <w:r>
        <w:rPr>
          <w:rFonts w:ascii="Microsoft Sans Serif" w:eastAsia="Microsoft Sans Serif" w:hAnsi="Microsoft Sans Serif" w:cs="Microsoft Sans Serif"/>
          <w:sz w:val="20"/>
        </w:rPr>
        <w:t xml:space="preserve">Rewrite each prompt by: </w:t>
      </w:r>
    </w:p>
    <w:p w14:paraId="37B1E185" w14:textId="77777777" w:rsidR="005F4EEC" w:rsidRDefault="008B76BC">
      <w:pPr>
        <w:numPr>
          <w:ilvl w:val="1"/>
          <w:numId w:val="5"/>
        </w:numPr>
        <w:spacing w:after="38" w:line="269" w:lineRule="auto"/>
        <w:ind w:left="729" w:right="117" w:hanging="360"/>
        <w:jc w:val="both"/>
      </w:pPr>
      <w:r>
        <w:rPr>
          <w:rFonts w:ascii="Microsoft Sans Serif" w:eastAsia="Microsoft Sans Serif" w:hAnsi="Microsoft Sans Serif" w:cs="Microsoft Sans Serif"/>
          <w:sz w:val="20"/>
        </w:rPr>
        <w:t>Adding 5 contexts (theory exam, practical lab, interview prep, real-</w:t>
      </w:r>
      <w:r>
        <w:rPr>
          <w:rFonts w:ascii="Microsoft Sans Serif" w:eastAsia="Microsoft Sans Serif" w:hAnsi="Microsoft Sans Serif" w:cs="Microsoft Sans Serif"/>
          <w:sz w:val="20"/>
        </w:rPr>
        <w:t xml:space="preserve">world database, optimization focus). </w:t>
      </w:r>
    </w:p>
    <w:p w14:paraId="3E256EFA" w14:textId="77777777" w:rsidR="005F4EEC" w:rsidRDefault="008B76BC">
      <w:pPr>
        <w:numPr>
          <w:ilvl w:val="1"/>
          <w:numId w:val="5"/>
        </w:numPr>
        <w:spacing w:after="33" w:line="269" w:lineRule="auto"/>
        <w:ind w:left="729" w:right="117" w:hanging="360"/>
        <w:jc w:val="both"/>
      </w:pPr>
      <w:r>
        <w:rPr>
          <w:rFonts w:ascii="Microsoft Sans Serif" w:eastAsia="Microsoft Sans Serif" w:hAnsi="Microsoft Sans Serif" w:cs="Microsoft Sans Serif"/>
          <w:sz w:val="20"/>
        </w:rPr>
        <w:t xml:space="preserve">Making instructions explicit (e.g., “Explain SQL JOIN types with syntax and examples.”). </w:t>
      </w:r>
      <w:r>
        <w:rPr>
          <w:rFonts w:ascii="Times New Roman" w:eastAsia="Times New Roman" w:hAnsi="Times New Roman" w:cs="Times New Roman"/>
          <w:sz w:val="20"/>
        </w:rPr>
        <w:t>•</w:t>
      </w:r>
      <w:r>
        <w:rPr>
          <w:rFonts w:ascii="Arial" w:eastAsia="Arial" w:hAnsi="Arial" w:cs="Arial"/>
          <w:sz w:val="20"/>
        </w:rPr>
        <w:t xml:space="preserve"> </w:t>
      </w:r>
      <w:r>
        <w:rPr>
          <w:rFonts w:ascii="Microsoft Sans Serif" w:eastAsia="Microsoft Sans Serif" w:hAnsi="Microsoft Sans Serif" w:cs="Microsoft Sans Serif"/>
          <w:sz w:val="20"/>
        </w:rPr>
        <w:t xml:space="preserve">Breaking into subtasks (definition → syntax → example → use case). </w:t>
      </w:r>
    </w:p>
    <w:p w14:paraId="3D1F477C" w14:textId="77777777" w:rsidR="005F4EEC" w:rsidRDefault="008B76BC">
      <w:pPr>
        <w:spacing w:after="148"/>
        <w:ind w:left="34" w:hanging="10"/>
      </w:pPr>
      <w:r>
        <w:rPr>
          <w:rFonts w:ascii="Arial" w:eastAsia="Arial" w:hAnsi="Arial" w:cs="Arial"/>
          <w:b/>
          <w:sz w:val="20"/>
        </w:rPr>
        <w:t xml:space="preserve">Prompt: </w:t>
      </w:r>
    </w:p>
    <w:p w14:paraId="740631A4" w14:textId="77777777" w:rsidR="005F4EEC" w:rsidRDefault="008B76BC">
      <w:pPr>
        <w:spacing w:after="156" w:line="263" w:lineRule="auto"/>
        <w:ind w:left="19" w:hanging="10"/>
        <w:jc w:val="both"/>
      </w:pPr>
      <w:r>
        <w:rPr>
          <w:rFonts w:ascii="Microsoft Sans Serif" w:eastAsia="Microsoft Sans Serif" w:hAnsi="Microsoft Sans Serif" w:cs="Microsoft Sans Serif"/>
          <w:sz w:val="18"/>
        </w:rPr>
        <w:t xml:space="preserve">1.What is SQL? 2.Explain joins. 3.Difference between WHERE and HAVING. 4.How does indexing work? </w:t>
      </w:r>
    </w:p>
    <w:p w14:paraId="2CAB595D" w14:textId="77777777" w:rsidR="005F4EEC" w:rsidRDefault="008B76BC">
      <w:pPr>
        <w:spacing w:after="156" w:line="263" w:lineRule="auto"/>
        <w:ind w:left="19" w:hanging="10"/>
        <w:jc w:val="both"/>
      </w:pPr>
      <w:r>
        <w:rPr>
          <w:rFonts w:ascii="Microsoft Sans Serif" w:eastAsia="Microsoft Sans Serif" w:hAnsi="Microsoft Sans Serif" w:cs="Microsoft Sans Serif"/>
          <w:sz w:val="18"/>
        </w:rPr>
        <w:t xml:space="preserve">5.What is normalization? </w:t>
      </w:r>
    </w:p>
    <w:p w14:paraId="44901722" w14:textId="77777777" w:rsidR="005F4EEC" w:rsidRDefault="008B76BC">
      <w:pPr>
        <w:spacing w:after="21"/>
        <w:ind w:left="34" w:hanging="10"/>
      </w:pPr>
      <w:r>
        <w:rPr>
          <w:rFonts w:ascii="Arial" w:eastAsia="Arial" w:hAnsi="Arial" w:cs="Arial"/>
          <w:b/>
          <w:sz w:val="20"/>
        </w:rPr>
        <w:t xml:space="preserve">Code: </w:t>
      </w:r>
    </w:p>
    <w:p w14:paraId="66D43EBA" w14:textId="77777777" w:rsidR="005F4EEC" w:rsidRDefault="008B76BC">
      <w:pPr>
        <w:spacing w:after="6"/>
      </w:pPr>
      <w:r>
        <w:rPr>
          <w:noProof/>
        </w:rPr>
        <mc:AlternateContent>
          <mc:Choice Requires="wpg">
            <w:drawing>
              <wp:inline distT="0" distB="0" distL="0" distR="0" wp14:anchorId="6FAB8B63" wp14:editId="230F5744">
                <wp:extent cx="5751526" cy="4581429"/>
                <wp:effectExtent l="0" t="0" r="0" b="0"/>
                <wp:docPr id="8405" name="Group 8405"/>
                <wp:cNvGraphicFramePr/>
                <a:graphic xmlns:a="http://schemas.openxmlformats.org/drawingml/2006/main">
                  <a:graphicData uri="http://schemas.microsoft.com/office/word/2010/wordprocessingGroup">
                    <wpg:wgp>
                      <wpg:cNvGrpSpPr/>
                      <wpg:grpSpPr>
                        <a:xfrm>
                          <a:off x="0" y="0"/>
                          <a:ext cx="5751526" cy="4581429"/>
                          <a:chOff x="0" y="0"/>
                          <a:chExt cx="5751526" cy="4581429"/>
                        </a:xfrm>
                      </wpg:grpSpPr>
                      <wps:wsp>
                        <wps:cNvPr id="1149" name="Rectangle 1149"/>
                        <wps:cNvSpPr/>
                        <wps:spPr>
                          <a:xfrm>
                            <a:off x="0" y="0"/>
                            <a:ext cx="47304" cy="189841"/>
                          </a:xfrm>
                          <a:prstGeom prst="rect">
                            <a:avLst/>
                          </a:prstGeom>
                          <a:ln>
                            <a:noFill/>
                          </a:ln>
                        </wps:spPr>
                        <wps:txbx>
                          <w:txbxContent>
                            <w:p w14:paraId="06E14537"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0" name="Rectangle 1150"/>
                        <wps:cNvSpPr/>
                        <wps:spPr>
                          <a:xfrm>
                            <a:off x="0" y="146304"/>
                            <a:ext cx="47304" cy="189841"/>
                          </a:xfrm>
                          <a:prstGeom prst="rect">
                            <a:avLst/>
                          </a:prstGeom>
                          <a:ln>
                            <a:noFill/>
                          </a:ln>
                        </wps:spPr>
                        <wps:txbx>
                          <w:txbxContent>
                            <w:p w14:paraId="3DF723B2"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1" name="Rectangle 1151"/>
                        <wps:cNvSpPr/>
                        <wps:spPr>
                          <a:xfrm>
                            <a:off x="0" y="292608"/>
                            <a:ext cx="47304" cy="189841"/>
                          </a:xfrm>
                          <a:prstGeom prst="rect">
                            <a:avLst/>
                          </a:prstGeom>
                          <a:ln>
                            <a:noFill/>
                          </a:ln>
                        </wps:spPr>
                        <wps:txbx>
                          <w:txbxContent>
                            <w:p w14:paraId="0E8F178F"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2" name="Rectangle 1152"/>
                        <wps:cNvSpPr/>
                        <wps:spPr>
                          <a:xfrm>
                            <a:off x="0" y="438912"/>
                            <a:ext cx="47304" cy="189841"/>
                          </a:xfrm>
                          <a:prstGeom prst="rect">
                            <a:avLst/>
                          </a:prstGeom>
                          <a:ln>
                            <a:noFill/>
                          </a:ln>
                        </wps:spPr>
                        <wps:txbx>
                          <w:txbxContent>
                            <w:p w14:paraId="40B7CA8C"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3" name="Rectangle 1153"/>
                        <wps:cNvSpPr/>
                        <wps:spPr>
                          <a:xfrm>
                            <a:off x="0" y="585216"/>
                            <a:ext cx="47304" cy="189841"/>
                          </a:xfrm>
                          <a:prstGeom prst="rect">
                            <a:avLst/>
                          </a:prstGeom>
                          <a:ln>
                            <a:noFill/>
                          </a:ln>
                        </wps:spPr>
                        <wps:txbx>
                          <w:txbxContent>
                            <w:p w14:paraId="34366D3B"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4" name="Rectangle 1154"/>
                        <wps:cNvSpPr/>
                        <wps:spPr>
                          <a:xfrm>
                            <a:off x="0" y="731520"/>
                            <a:ext cx="47304" cy="189841"/>
                          </a:xfrm>
                          <a:prstGeom prst="rect">
                            <a:avLst/>
                          </a:prstGeom>
                          <a:ln>
                            <a:noFill/>
                          </a:ln>
                        </wps:spPr>
                        <wps:txbx>
                          <w:txbxContent>
                            <w:p w14:paraId="2B5926C2"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5" name="Rectangle 1155"/>
                        <wps:cNvSpPr/>
                        <wps:spPr>
                          <a:xfrm>
                            <a:off x="0" y="878078"/>
                            <a:ext cx="47304" cy="189841"/>
                          </a:xfrm>
                          <a:prstGeom prst="rect">
                            <a:avLst/>
                          </a:prstGeom>
                          <a:ln>
                            <a:noFill/>
                          </a:ln>
                        </wps:spPr>
                        <wps:txbx>
                          <w:txbxContent>
                            <w:p w14:paraId="62ED6F30"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6" name="Rectangle 1156"/>
                        <wps:cNvSpPr/>
                        <wps:spPr>
                          <a:xfrm>
                            <a:off x="0" y="1024382"/>
                            <a:ext cx="47304" cy="189841"/>
                          </a:xfrm>
                          <a:prstGeom prst="rect">
                            <a:avLst/>
                          </a:prstGeom>
                          <a:ln>
                            <a:noFill/>
                          </a:ln>
                        </wps:spPr>
                        <wps:txbx>
                          <w:txbxContent>
                            <w:p w14:paraId="350A0853"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7" name="Rectangle 1157"/>
                        <wps:cNvSpPr/>
                        <wps:spPr>
                          <a:xfrm>
                            <a:off x="0" y="1167638"/>
                            <a:ext cx="47304" cy="189841"/>
                          </a:xfrm>
                          <a:prstGeom prst="rect">
                            <a:avLst/>
                          </a:prstGeom>
                          <a:ln>
                            <a:noFill/>
                          </a:ln>
                        </wps:spPr>
                        <wps:txbx>
                          <w:txbxContent>
                            <w:p w14:paraId="3984E8FF"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8" name="Rectangle 1158"/>
                        <wps:cNvSpPr/>
                        <wps:spPr>
                          <a:xfrm>
                            <a:off x="0" y="1313942"/>
                            <a:ext cx="47304" cy="189841"/>
                          </a:xfrm>
                          <a:prstGeom prst="rect">
                            <a:avLst/>
                          </a:prstGeom>
                          <a:ln>
                            <a:noFill/>
                          </a:ln>
                        </wps:spPr>
                        <wps:txbx>
                          <w:txbxContent>
                            <w:p w14:paraId="71F30EE3"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59" name="Rectangle 1159"/>
                        <wps:cNvSpPr/>
                        <wps:spPr>
                          <a:xfrm>
                            <a:off x="0" y="1460246"/>
                            <a:ext cx="47304" cy="189841"/>
                          </a:xfrm>
                          <a:prstGeom prst="rect">
                            <a:avLst/>
                          </a:prstGeom>
                          <a:ln>
                            <a:noFill/>
                          </a:ln>
                        </wps:spPr>
                        <wps:txbx>
                          <w:txbxContent>
                            <w:p w14:paraId="4D9ACAEC"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60" name="Rectangle 1160"/>
                        <wps:cNvSpPr/>
                        <wps:spPr>
                          <a:xfrm>
                            <a:off x="0" y="1606550"/>
                            <a:ext cx="47304" cy="189841"/>
                          </a:xfrm>
                          <a:prstGeom prst="rect">
                            <a:avLst/>
                          </a:prstGeom>
                          <a:ln>
                            <a:noFill/>
                          </a:ln>
                        </wps:spPr>
                        <wps:txbx>
                          <w:txbxContent>
                            <w:p w14:paraId="12FF2599"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61" name="Rectangle 1161"/>
                        <wps:cNvSpPr/>
                        <wps:spPr>
                          <a:xfrm>
                            <a:off x="0" y="1752854"/>
                            <a:ext cx="47304" cy="189841"/>
                          </a:xfrm>
                          <a:prstGeom prst="rect">
                            <a:avLst/>
                          </a:prstGeom>
                          <a:ln>
                            <a:noFill/>
                          </a:ln>
                        </wps:spPr>
                        <wps:txbx>
                          <w:txbxContent>
                            <w:p w14:paraId="26A522F0"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62" name="Rectangle 1162"/>
                        <wps:cNvSpPr/>
                        <wps:spPr>
                          <a:xfrm>
                            <a:off x="0" y="1899157"/>
                            <a:ext cx="47304" cy="189842"/>
                          </a:xfrm>
                          <a:prstGeom prst="rect">
                            <a:avLst/>
                          </a:prstGeom>
                          <a:ln>
                            <a:noFill/>
                          </a:ln>
                        </wps:spPr>
                        <wps:txbx>
                          <w:txbxContent>
                            <w:p w14:paraId="59FEE3CF"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wps:wsp>
                        <wps:cNvPr id="1163" name="Rectangle 1163"/>
                        <wps:cNvSpPr/>
                        <wps:spPr>
                          <a:xfrm>
                            <a:off x="0" y="2137282"/>
                            <a:ext cx="47304" cy="189842"/>
                          </a:xfrm>
                          <a:prstGeom prst="rect">
                            <a:avLst/>
                          </a:prstGeom>
                          <a:ln>
                            <a:noFill/>
                          </a:ln>
                        </wps:spPr>
                        <wps:txbx>
                          <w:txbxContent>
                            <w:p w14:paraId="337E9066" w14:textId="77777777" w:rsidR="005F4EEC" w:rsidRDefault="008B76BC">
                              <w:r>
                                <w:rPr>
                                  <w:rFonts w:ascii="Arial" w:eastAsia="Arial" w:hAnsi="Arial" w:cs="Arial"/>
                                  <w:b/>
                                  <w:sz w:val="20"/>
                                </w:rPr>
                                <w:t xml:space="preserve"> </w:t>
                              </w:r>
                            </w:p>
                          </w:txbxContent>
                        </wps:txbx>
                        <wps:bodyPr horzOverflow="overflow" vert="horz" lIns="0" tIns="0" rIns="0" bIns="0" rtlCol="0">
                          <a:noAutofit/>
                        </wps:bodyPr>
                      </wps:wsp>
                      <pic:pic xmlns:pic="http://schemas.openxmlformats.org/drawingml/2006/picture">
                        <pic:nvPicPr>
                          <pic:cNvPr id="1167" name="Picture 1167"/>
                          <pic:cNvPicPr/>
                        </pic:nvPicPr>
                        <pic:blipFill>
                          <a:blip r:embed="rId18"/>
                          <a:stretch>
                            <a:fillRect/>
                          </a:stretch>
                        </pic:blipFill>
                        <pic:spPr>
                          <a:xfrm>
                            <a:off x="14935" y="11333"/>
                            <a:ext cx="5736590" cy="2166493"/>
                          </a:xfrm>
                          <a:prstGeom prst="rect">
                            <a:avLst/>
                          </a:prstGeom>
                        </pic:spPr>
                      </pic:pic>
                      <pic:pic xmlns:pic="http://schemas.openxmlformats.org/drawingml/2006/picture">
                        <pic:nvPicPr>
                          <pic:cNvPr id="1169" name="Picture 1169"/>
                          <pic:cNvPicPr/>
                        </pic:nvPicPr>
                        <pic:blipFill>
                          <a:blip r:embed="rId19"/>
                          <a:stretch>
                            <a:fillRect/>
                          </a:stretch>
                        </pic:blipFill>
                        <pic:spPr>
                          <a:xfrm>
                            <a:off x="14935" y="2295683"/>
                            <a:ext cx="5734050" cy="2285746"/>
                          </a:xfrm>
                          <a:prstGeom prst="rect">
                            <a:avLst/>
                          </a:prstGeom>
                        </pic:spPr>
                      </pic:pic>
                    </wpg:wgp>
                  </a:graphicData>
                </a:graphic>
              </wp:inline>
            </w:drawing>
          </mc:Choice>
          <mc:Fallback>
            <w:pict>
              <v:group w14:anchorId="6FAB8B63" id="Group 8405" o:spid="_x0000_s1026" style="width:452.9pt;height:360.75pt;mso-position-horizontal-relative:char;mso-position-vertical-relative:line" coordsize="57515,45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">
                <v:rect id="Rectangle 1149" o:spid="_x0000_s1027" style="position:absolute;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06E14537" w14:textId="77777777" w:rsidR="005F4EEC" w:rsidRDefault="008B76BC">
                        <w:r>
                          <w:rPr>
                            <w:rFonts w:ascii="Arial" w:eastAsia="Arial" w:hAnsi="Arial" w:cs="Arial"/>
                            <w:b/>
                            <w:sz w:val="20"/>
                          </w:rPr>
                          <w:t xml:space="preserve"> </w:t>
                        </w:r>
                      </w:p>
                    </w:txbxContent>
                  </v:textbox>
                </v:rect>
                <v:rect id="Rectangle 1150" o:spid="_x0000_s1028" style="position:absolute;top:1463;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3DF723B2" w14:textId="77777777" w:rsidR="005F4EEC" w:rsidRDefault="008B76BC">
                        <w:r>
                          <w:rPr>
                            <w:rFonts w:ascii="Arial" w:eastAsia="Arial" w:hAnsi="Arial" w:cs="Arial"/>
                            <w:b/>
                            <w:sz w:val="20"/>
                          </w:rPr>
                          <w:t xml:space="preserve"> </w:t>
                        </w:r>
                      </w:p>
                    </w:txbxContent>
                  </v:textbox>
                </v:rect>
                <v:rect id="Rectangle 1151" o:spid="_x0000_s1029" style="position:absolute;top:2926;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0E8F178F" w14:textId="77777777" w:rsidR="005F4EEC" w:rsidRDefault="008B76BC">
                        <w:r>
                          <w:rPr>
                            <w:rFonts w:ascii="Arial" w:eastAsia="Arial" w:hAnsi="Arial" w:cs="Arial"/>
                            <w:b/>
                            <w:sz w:val="20"/>
                          </w:rPr>
                          <w:t xml:space="preserve"> </w:t>
                        </w:r>
                      </w:p>
                    </w:txbxContent>
                  </v:textbox>
                </v:rect>
                <v:rect id="Rectangle 1152" o:spid="_x0000_s1030" style="position:absolute;top:4389;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40B7CA8C" w14:textId="77777777" w:rsidR="005F4EEC" w:rsidRDefault="008B76BC">
                        <w:r>
                          <w:rPr>
                            <w:rFonts w:ascii="Arial" w:eastAsia="Arial" w:hAnsi="Arial" w:cs="Arial"/>
                            <w:b/>
                            <w:sz w:val="20"/>
                          </w:rPr>
                          <w:t xml:space="preserve"> </w:t>
                        </w:r>
                      </w:p>
                    </w:txbxContent>
                  </v:textbox>
                </v:rect>
                <v:rect id="Rectangle 1153" o:spid="_x0000_s1031" style="position:absolute;top:5852;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34366D3B" w14:textId="77777777" w:rsidR="005F4EEC" w:rsidRDefault="008B76BC">
                        <w:r>
                          <w:rPr>
                            <w:rFonts w:ascii="Arial" w:eastAsia="Arial" w:hAnsi="Arial" w:cs="Arial"/>
                            <w:b/>
                            <w:sz w:val="20"/>
                          </w:rPr>
                          <w:t xml:space="preserve"> </w:t>
                        </w:r>
                      </w:p>
                    </w:txbxContent>
                  </v:textbox>
                </v:rect>
                <v:rect id="Rectangle 1154" o:spid="_x0000_s1032" style="position:absolute;top:7315;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2B5926C2" w14:textId="77777777" w:rsidR="005F4EEC" w:rsidRDefault="008B76BC">
                        <w:r>
                          <w:rPr>
                            <w:rFonts w:ascii="Arial" w:eastAsia="Arial" w:hAnsi="Arial" w:cs="Arial"/>
                            <w:b/>
                            <w:sz w:val="20"/>
                          </w:rPr>
                          <w:t xml:space="preserve"> </w:t>
                        </w:r>
                      </w:p>
                    </w:txbxContent>
                  </v:textbox>
                </v:rect>
                <v:rect id="Rectangle 1155" o:spid="_x0000_s1033" style="position:absolute;top:8780;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62ED6F30" w14:textId="77777777" w:rsidR="005F4EEC" w:rsidRDefault="008B76BC">
                        <w:r>
                          <w:rPr>
                            <w:rFonts w:ascii="Arial" w:eastAsia="Arial" w:hAnsi="Arial" w:cs="Arial"/>
                            <w:b/>
                            <w:sz w:val="20"/>
                          </w:rPr>
                          <w:t xml:space="preserve"> </w:t>
                        </w:r>
                      </w:p>
                    </w:txbxContent>
                  </v:textbox>
                </v:rect>
                <v:rect id="Rectangle 1156" o:spid="_x0000_s1034" style="position:absolute;top:10243;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350A0853" w14:textId="77777777" w:rsidR="005F4EEC" w:rsidRDefault="008B76BC">
                        <w:r>
                          <w:rPr>
                            <w:rFonts w:ascii="Arial" w:eastAsia="Arial" w:hAnsi="Arial" w:cs="Arial"/>
                            <w:b/>
                            <w:sz w:val="20"/>
                          </w:rPr>
                          <w:t xml:space="preserve"> </w:t>
                        </w:r>
                      </w:p>
                    </w:txbxContent>
                  </v:textbox>
                </v:rect>
                <v:rect id="Rectangle 1157" o:spid="_x0000_s1035" style="position:absolute;top:11676;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3984E8FF" w14:textId="77777777" w:rsidR="005F4EEC" w:rsidRDefault="008B76BC">
                        <w:r>
                          <w:rPr>
                            <w:rFonts w:ascii="Arial" w:eastAsia="Arial" w:hAnsi="Arial" w:cs="Arial"/>
                            <w:b/>
                            <w:sz w:val="20"/>
                          </w:rPr>
                          <w:t xml:space="preserve"> </w:t>
                        </w:r>
                      </w:p>
                    </w:txbxContent>
                  </v:textbox>
                </v:rect>
                <v:rect id="Rectangle 1158" o:spid="_x0000_s1036" style="position:absolute;top:13139;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71F30EE3" w14:textId="77777777" w:rsidR="005F4EEC" w:rsidRDefault="008B76BC">
                        <w:r>
                          <w:rPr>
                            <w:rFonts w:ascii="Arial" w:eastAsia="Arial" w:hAnsi="Arial" w:cs="Arial"/>
                            <w:b/>
                            <w:sz w:val="20"/>
                          </w:rPr>
                          <w:t xml:space="preserve"> </w:t>
                        </w:r>
                      </w:p>
                    </w:txbxContent>
                  </v:textbox>
                </v:rect>
                <v:rect id="Rectangle 1159" o:spid="_x0000_s1037" style="position:absolute;top:14602;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4D9ACAEC" w14:textId="77777777" w:rsidR="005F4EEC" w:rsidRDefault="008B76BC">
                        <w:r>
                          <w:rPr>
                            <w:rFonts w:ascii="Arial" w:eastAsia="Arial" w:hAnsi="Arial" w:cs="Arial"/>
                            <w:b/>
                            <w:sz w:val="20"/>
                          </w:rPr>
                          <w:t xml:space="preserve"> </w:t>
                        </w:r>
                      </w:p>
                    </w:txbxContent>
                  </v:textbox>
                </v:rect>
                <v:rect id="Rectangle 1160" o:spid="_x0000_s1038" style="position:absolute;top:16065;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12FF2599" w14:textId="77777777" w:rsidR="005F4EEC" w:rsidRDefault="008B76BC">
                        <w:r>
                          <w:rPr>
                            <w:rFonts w:ascii="Arial" w:eastAsia="Arial" w:hAnsi="Arial" w:cs="Arial"/>
                            <w:b/>
                            <w:sz w:val="20"/>
                          </w:rPr>
                          <w:t xml:space="preserve"> </w:t>
                        </w:r>
                      </w:p>
                    </w:txbxContent>
                  </v:textbox>
                </v:rect>
                <v:rect id="Rectangle 1161" o:spid="_x0000_s1039" style="position:absolute;top:17528;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26A522F0" w14:textId="77777777" w:rsidR="005F4EEC" w:rsidRDefault="008B76BC">
                        <w:r>
                          <w:rPr>
                            <w:rFonts w:ascii="Arial" w:eastAsia="Arial" w:hAnsi="Arial" w:cs="Arial"/>
                            <w:b/>
                            <w:sz w:val="20"/>
                          </w:rPr>
                          <w:t xml:space="preserve"> </w:t>
                        </w:r>
                      </w:p>
                    </w:txbxContent>
                  </v:textbox>
                </v:rect>
                <v:rect id="Rectangle 1162" o:spid="_x0000_s1040" style="position:absolute;top:18991;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59FEE3CF" w14:textId="77777777" w:rsidR="005F4EEC" w:rsidRDefault="008B76BC">
                        <w:r>
                          <w:rPr>
                            <w:rFonts w:ascii="Arial" w:eastAsia="Arial" w:hAnsi="Arial" w:cs="Arial"/>
                            <w:b/>
                            <w:sz w:val="20"/>
                          </w:rPr>
                          <w:t xml:space="preserve"> </w:t>
                        </w:r>
                      </w:p>
                    </w:txbxContent>
                  </v:textbox>
                </v:rect>
                <v:rect id="Rectangle 1163" o:spid="_x0000_s1041" style="position:absolute;top:21372;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337E9066" w14:textId="77777777" w:rsidR="005F4EEC" w:rsidRDefault="008B76BC">
                        <w:r>
                          <w:rPr>
                            <w:rFonts w:ascii="Arial" w:eastAsia="Arial" w:hAnsi="Arial" w:cs="Arial"/>
                            <w:b/>
                            <w:sz w:val="20"/>
                          </w:rPr>
                          <w:t xml:space="preserve"> </w:t>
                        </w:r>
                      </w:p>
                    </w:txbxContent>
                  </v:textbox>
                </v:rect>
                <v:shape id="Picture 1167" o:spid="_x0000_s1042" type="#_x0000_t75" style="position:absolute;left:149;top:113;width:57366;height:21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">
                  <v:imagedata r:id="rId20" o:title=""/>
                </v:shape>
                <v:shape id="Picture 1169" o:spid="_x0000_s1043" type="#_x0000_t75" style="position:absolute;left:149;top:22956;width:57340;height:2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">
                  <v:imagedata r:id="rId21" o:title=""/>
                </v:shape>
                <w10:anchorlock/>
              </v:group>
            </w:pict>
          </mc:Fallback>
        </mc:AlternateContent>
      </w:r>
    </w:p>
    <w:p w14:paraId="77775B6E" w14:textId="77777777" w:rsidR="005F4EEC" w:rsidRDefault="008B76BC">
      <w:pPr>
        <w:spacing w:after="21"/>
        <w:ind w:left="34" w:hanging="10"/>
      </w:pPr>
      <w:r>
        <w:rPr>
          <w:rFonts w:ascii="Arial" w:eastAsia="Arial" w:hAnsi="Arial" w:cs="Arial"/>
          <w:b/>
          <w:sz w:val="20"/>
        </w:rPr>
        <w:t xml:space="preserve">Output: </w:t>
      </w:r>
    </w:p>
    <w:p w14:paraId="38FB8073" w14:textId="77777777" w:rsidR="005F4EEC" w:rsidRDefault="008B76BC">
      <w:pPr>
        <w:spacing w:after="152"/>
        <w:ind w:right="5"/>
        <w:jc w:val="right"/>
      </w:pPr>
      <w:r>
        <w:rPr>
          <w:noProof/>
        </w:rPr>
        <w:lastRenderedPageBreak/>
        <w:drawing>
          <wp:inline distT="0" distB="0" distL="0" distR="0" wp14:anchorId="1E93A0C0" wp14:editId="208A9F72">
            <wp:extent cx="5732781" cy="2266950"/>
            <wp:effectExtent l="0" t="0" r="0" b="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22"/>
                    <a:stretch>
                      <a:fillRect/>
                    </a:stretch>
                  </pic:blipFill>
                  <pic:spPr>
                    <a:xfrm>
                      <a:off x="0" y="0"/>
                      <a:ext cx="5732781" cy="2266950"/>
                    </a:xfrm>
                    <a:prstGeom prst="rect">
                      <a:avLst/>
                    </a:prstGeom>
                  </pic:spPr>
                </pic:pic>
              </a:graphicData>
            </a:graphic>
          </wp:inline>
        </w:drawing>
      </w:r>
      <w:r>
        <w:rPr>
          <w:rFonts w:ascii="Arial" w:eastAsia="Arial" w:hAnsi="Arial" w:cs="Arial"/>
          <w:sz w:val="20"/>
        </w:rPr>
        <w:t xml:space="preserve"> </w:t>
      </w:r>
    </w:p>
    <w:p w14:paraId="237B8E6D" w14:textId="77777777" w:rsidR="005F4EEC" w:rsidRDefault="008B76BC">
      <w:pPr>
        <w:spacing w:after="156" w:line="263" w:lineRule="auto"/>
        <w:ind w:left="19" w:right="287" w:hanging="10"/>
        <w:jc w:val="both"/>
      </w:pPr>
      <w:r>
        <w:rPr>
          <w:rFonts w:ascii="Arial" w:eastAsia="Arial" w:hAnsi="Arial" w:cs="Arial"/>
          <w:b/>
          <w:sz w:val="20"/>
        </w:rPr>
        <w:t>Explanation</w:t>
      </w:r>
      <w:r>
        <w:rPr>
          <w:rFonts w:ascii="Arial" w:eastAsia="Arial" w:hAnsi="Arial" w:cs="Arial"/>
          <w:b/>
          <w:sz w:val="18"/>
        </w:rPr>
        <w:t xml:space="preserve">: </w:t>
      </w:r>
      <w:r>
        <w:rPr>
          <w:rFonts w:ascii="Microsoft Sans Serif" w:eastAsia="Microsoft Sans Serif" w:hAnsi="Microsoft Sans Serif" w:cs="Microsoft Sans Serif"/>
          <w:sz w:val="18"/>
        </w:rPr>
        <w:t xml:space="preserve">These prompts are about key concepts in SQL and database management. They ask you to define SQL, which is a language used to manage and query databases. You’re prompted to explain joins, which combine data from multiple tables based on related columns. The prompts include distinguishing between WHERE and HAVING clauses, where </w:t>
      </w:r>
      <w:proofErr w:type="spellStart"/>
      <w:r>
        <w:rPr>
          <w:rFonts w:ascii="Microsoft Sans Serif" w:eastAsia="Microsoft Sans Serif" w:hAnsi="Microsoft Sans Serif" w:cs="Microsoft Sans Serif"/>
          <w:sz w:val="18"/>
        </w:rPr>
        <w:t>WHERE</w:t>
      </w:r>
      <w:proofErr w:type="spellEnd"/>
      <w:r>
        <w:rPr>
          <w:rFonts w:ascii="Microsoft Sans Serif" w:eastAsia="Microsoft Sans Serif" w:hAnsi="Microsoft Sans Serif" w:cs="Microsoft Sans Serif"/>
          <w:sz w:val="18"/>
        </w:rPr>
        <w:t xml:space="preserve"> filters rows before grouping and HAVING filters groups after aggregation. </w:t>
      </w:r>
    </w:p>
    <w:p w14:paraId="5613AC7C" w14:textId="77777777" w:rsidR="005F4EEC" w:rsidRDefault="008B76BC">
      <w:pPr>
        <w:spacing w:after="158"/>
        <w:ind w:left="34" w:hanging="10"/>
      </w:pPr>
      <w:r>
        <w:rPr>
          <w:rFonts w:ascii="Arial" w:eastAsia="Arial" w:hAnsi="Arial" w:cs="Arial"/>
          <w:b/>
          <w:sz w:val="20"/>
        </w:rPr>
        <w:t xml:space="preserve">Task 5: </w:t>
      </w:r>
    </w:p>
    <w:p w14:paraId="4BCCF66D" w14:textId="77777777" w:rsidR="005F4EEC" w:rsidRDefault="008B76BC">
      <w:pPr>
        <w:spacing w:after="177"/>
        <w:ind w:left="125" w:hanging="10"/>
      </w:pPr>
      <w:r>
        <w:rPr>
          <w:rFonts w:ascii="Arial" w:eastAsia="Arial" w:hAnsi="Arial" w:cs="Arial"/>
          <w:b/>
          <w:sz w:val="20"/>
        </w:rPr>
        <w:t xml:space="preserve">Tasks to be completed </w:t>
      </w:r>
    </w:p>
    <w:p w14:paraId="11168439" w14:textId="77777777" w:rsidR="005F4EEC" w:rsidRDefault="008B76BC">
      <w:pPr>
        <w:numPr>
          <w:ilvl w:val="0"/>
          <w:numId w:val="6"/>
        </w:numPr>
        <w:spacing w:after="21"/>
        <w:ind w:right="3102" w:hanging="221"/>
      </w:pPr>
      <w:r>
        <w:rPr>
          <w:rFonts w:ascii="Arial" w:eastAsia="Arial" w:hAnsi="Arial" w:cs="Arial"/>
          <w:b/>
          <w:sz w:val="20"/>
        </w:rPr>
        <w:t xml:space="preserve">Baseline Prompt Testing </w:t>
      </w:r>
    </w:p>
    <w:p w14:paraId="27DB4345" w14:textId="77777777" w:rsidR="005F4EEC" w:rsidRDefault="008B76BC">
      <w:pPr>
        <w:spacing w:after="204" w:line="269" w:lineRule="auto"/>
        <w:ind w:left="140" w:right="117" w:hanging="10"/>
        <w:jc w:val="both"/>
      </w:pPr>
      <w:r>
        <w:rPr>
          <w:rFonts w:ascii="Microsoft Sans Serif" w:eastAsia="Microsoft Sans Serif" w:hAnsi="Microsoft Sans Serif" w:cs="Microsoft Sans Serif"/>
          <w:sz w:val="20"/>
        </w:rPr>
        <w:t xml:space="preserve">Select 5 user queries, for example: </w:t>
      </w:r>
    </w:p>
    <w:p w14:paraId="21B06943" w14:textId="77777777" w:rsidR="005F4EEC" w:rsidRDefault="008B76BC">
      <w:pPr>
        <w:numPr>
          <w:ilvl w:val="1"/>
          <w:numId w:val="6"/>
        </w:numPr>
        <w:spacing w:after="10" w:line="269" w:lineRule="auto"/>
        <w:ind w:left="729" w:right="117" w:hanging="360"/>
        <w:jc w:val="both"/>
      </w:pPr>
      <w:r>
        <w:rPr>
          <w:rFonts w:ascii="Microsoft Sans Serif" w:eastAsia="Microsoft Sans Serif" w:hAnsi="Microsoft Sans Serif" w:cs="Microsoft Sans Serif"/>
          <w:sz w:val="20"/>
        </w:rPr>
        <w:t xml:space="preserve">“Explain, What, Difference, where, how” </w:t>
      </w:r>
    </w:p>
    <w:p w14:paraId="07C2F5DA" w14:textId="77777777" w:rsidR="005F4EEC" w:rsidRDefault="008B76BC">
      <w:pPr>
        <w:spacing w:after="163" w:line="269" w:lineRule="auto"/>
        <w:ind w:left="34" w:right="117" w:hanging="10"/>
        <w:jc w:val="both"/>
      </w:pPr>
      <w:r>
        <w:rPr>
          <w:rFonts w:ascii="Microsoft Sans Serif" w:eastAsia="Microsoft Sans Serif" w:hAnsi="Microsoft Sans Serif" w:cs="Microsoft Sans Serif"/>
          <w:sz w:val="20"/>
        </w:rPr>
        <w:t xml:space="preserve">Run these prompts in a chat-based AI model and record the raw responses. </w:t>
      </w:r>
    </w:p>
    <w:p w14:paraId="5D5E5CBF" w14:textId="77777777" w:rsidR="005F4EEC" w:rsidRDefault="008B76BC">
      <w:pPr>
        <w:numPr>
          <w:ilvl w:val="0"/>
          <w:numId w:val="6"/>
        </w:numPr>
        <w:spacing w:after="204" w:line="269" w:lineRule="auto"/>
        <w:ind w:right="3102" w:hanging="221"/>
      </w:pPr>
      <w:r>
        <w:rPr>
          <w:rFonts w:ascii="Arial" w:eastAsia="Arial" w:hAnsi="Arial" w:cs="Arial"/>
          <w:b/>
          <w:sz w:val="20"/>
        </w:rPr>
        <w:t xml:space="preserve">Prompt Refinement </w:t>
      </w:r>
      <w:r>
        <w:rPr>
          <w:rFonts w:ascii="Microsoft Sans Serif" w:eastAsia="Microsoft Sans Serif" w:hAnsi="Microsoft Sans Serif" w:cs="Microsoft Sans Serif"/>
          <w:sz w:val="20"/>
        </w:rPr>
        <w:t xml:space="preserve">Rewrite each query by: </w:t>
      </w:r>
    </w:p>
    <w:p w14:paraId="08190034" w14:textId="77777777" w:rsidR="005F4EEC" w:rsidRDefault="008B76BC">
      <w:pPr>
        <w:numPr>
          <w:ilvl w:val="1"/>
          <w:numId w:val="6"/>
        </w:numPr>
        <w:spacing w:after="33" w:line="269" w:lineRule="auto"/>
        <w:ind w:left="729" w:right="117" w:hanging="360"/>
        <w:jc w:val="both"/>
      </w:pPr>
      <w:r>
        <w:rPr>
          <w:rFonts w:ascii="Microsoft Sans Serif" w:eastAsia="Microsoft Sans Serif" w:hAnsi="Microsoft Sans Serif" w:cs="Microsoft Sans Serif"/>
          <w:sz w:val="20"/>
        </w:rPr>
        <w:t xml:space="preserve">Adding 5 contexts (school exams, competitive exams, real-life analogy, formula-based, step- by-step solving). </w:t>
      </w:r>
    </w:p>
    <w:p w14:paraId="4229852F" w14:textId="77777777" w:rsidR="005F4EEC" w:rsidRDefault="008B76BC">
      <w:pPr>
        <w:numPr>
          <w:ilvl w:val="1"/>
          <w:numId w:val="6"/>
        </w:numPr>
        <w:spacing w:after="15" w:line="269" w:lineRule="auto"/>
        <w:ind w:left="729" w:right="117" w:hanging="360"/>
        <w:jc w:val="both"/>
      </w:pPr>
      <w:r>
        <w:rPr>
          <w:rFonts w:ascii="Microsoft Sans Serif" w:eastAsia="Microsoft Sans Serif" w:hAnsi="Microsoft Sans Serif" w:cs="Microsoft Sans Serif"/>
          <w:sz w:val="20"/>
        </w:rPr>
        <w:t xml:space="preserve">Making tasks explicit (e.g., “Define probability and solve one simple numerical example.”). </w:t>
      </w:r>
      <w:r>
        <w:rPr>
          <w:rFonts w:ascii="Times New Roman" w:eastAsia="Times New Roman" w:hAnsi="Times New Roman" w:cs="Times New Roman"/>
          <w:sz w:val="20"/>
        </w:rPr>
        <w:t>•</w:t>
      </w:r>
      <w:r>
        <w:rPr>
          <w:rFonts w:ascii="Arial" w:eastAsia="Arial" w:hAnsi="Arial" w:cs="Arial"/>
          <w:sz w:val="20"/>
        </w:rPr>
        <w:t xml:space="preserve"> </w:t>
      </w:r>
      <w:r>
        <w:rPr>
          <w:rFonts w:ascii="Microsoft Sans Serif" w:eastAsia="Microsoft Sans Serif" w:hAnsi="Microsoft Sans Serif" w:cs="Microsoft Sans Serif"/>
          <w:sz w:val="20"/>
        </w:rPr>
        <w:t xml:space="preserve">Breaking into subtasks (definition → formula → example → common mistakes). </w:t>
      </w:r>
      <w:r>
        <w:rPr>
          <w:rFonts w:ascii="Arial" w:eastAsia="Arial" w:hAnsi="Arial" w:cs="Arial"/>
          <w:b/>
          <w:sz w:val="20"/>
        </w:rPr>
        <w:t xml:space="preserve">Prompt: </w:t>
      </w:r>
    </w:p>
    <w:p w14:paraId="4DE7420D" w14:textId="77777777" w:rsidR="005F4EEC" w:rsidRDefault="008B76BC">
      <w:pPr>
        <w:spacing w:after="0"/>
      </w:pPr>
      <w:r>
        <w:rPr>
          <w:rFonts w:ascii="Arial" w:eastAsia="Arial" w:hAnsi="Arial" w:cs="Arial"/>
          <w:b/>
          <w:sz w:val="20"/>
        </w:rPr>
        <w:t xml:space="preserve"> </w:t>
      </w:r>
    </w:p>
    <w:p w14:paraId="3BDDCEBB" w14:textId="77777777" w:rsidR="005F4EEC" w:rsidRDefault="008B76BC">
      <w:pPr>
        <w:spacing w:after="119"/>
      </w:pPr>
      <w:r>
        <w:rPr>
          <w:rFonts w:ascii="Arial" w:eastAsia="Arial" w:hAnsi="Arial" w:cs="Arial"/>
          <w:b/>
          <w:sz w:val="20"/>
        </w:rPr>
        <w:t xml:space="preserve"> </w:t>
      </w:r>
    </w:p>
    <w:p w14:paraId="4750A5E3" w14:textId="77777777" w:rsidR="005F4EEC" w:rsidRDefault="008B76BC">
      <w:pPr>
        <w:spacing w:after="0"/>
      </w:pPr>
      <w:r>
        <w:rPr>
          <w:rFonts w:ascii="Arial" w:eastAsia="Arial" w:hAnsi="Arial" w:cs="Arial"/>
          <w:b/>
          <w:sz w:val="20"/>
        </w:rPr>
        <w:t xml:space="preserve"> </w:t>
      </w:r>
    </w:p>
    <w:p w14:paraId="7BF8DA04" w14:textId="77777777" w:rsidR="005F4EEC" w:rsidRDefault="008B76BC">
      <w:pPr>
        <w:spacing w:after="21"/>
        <w:ind w:left="34" w:hanging="10"/>
      </w:pPr>
      <w:r>
        <w:rPr>
          <w:rFonts w:ascii="Arial" w:eastAsia="Arial" w:hAnsi="Arial" w:cs="Arial"/>
          <w:b/>
          <w:sz w:val="20"/>
        </w:rPr>
        <w:t xml:space="preserve">Code: </w:t>
      </w:r>
    </w:p>
    <w:p w14:paraId="14D0C284" w14:textId="77777777" w:rsidR="005F4EEC" w:rsidRDefault="008B76BC">
      <w:pPr>
        <w:spacing w:after="0"/>
        <w:ind w:right="5"/>
        <w:jc w:val="right"/>
      </w:pPr>
      <w:r>
        <w:rPr>
          <w:noProof/>
        </w:rPr>
        <w:lastRenderedPageBreak/>
        <mc:AlternateContent>
          <mc:Choice Requires="wpg">
            <w:drawing>
              <wp:inline distT="0" distB="0" distL="0" distR="0" wp14:anchorId="0113AD03" wp14:editId="6AE10256">
                <wp:extent cx="5731510" cy="5044694"/>
                <wp:effectExtent l="0" t="0" r="0" b="0"/>
                <wp:docPr id="8739" name="Group 8739"/>
                <wp:cNvGraphicFramePr/>
                <a:graphic xmlns:a="http://schemas.openxmlformats.org/drawingml/2006/main">
                  <a:graphicData uri="http://schemas.microsoft.com/office/word/2010/wordprocessingGroup">
                    <wpg:wgp>
                      <wpg:cNvGrpSpPr/>
                      <wpg:grpSpPr>
                        <a:xfrm>
                          <a:off x="0" y="0"/>
                          <a:ext cx="5731510" cy="5044694"/>
                          <a:chOff x="0" y="0"/>
                          <a:chExt cx="5731510" cy="5044694"/>
                        </a:xfrm>
                      </wpg:grpSpPr>
                      <pic:pic xmlns:pic="http://schemas.openxmlformats.org/drawingml/2006/picture">
                        <pic:nvPicPr>
                          <pic:cNvPr id="1451" name="Picture 1451"/>
                          <pic:cNvPicPr/>
                        </pic:nvPicPr>
                        <pic:blipFill>
                          <a:blip r:embed="rId23"/>
                          <a:stretch>
                            <a:fillRect/>
                          </a:stretch>
                        </pic:blipFill>
                        <pic:spPr>
                          <a:xfrm>
                            <a:off x="0" y="0"/>
                            <a:ext cx="5731510" cy="2514600"/>
                          </a:xfrm>
                          <a:prstGeom prst="rect">
                            <a:avLst/>
                          </a:prstGeom>
                        </pic:spPr>
                      </pic:pic>
                      <pic:pic xmlns:pic="http://schemas.openxmlformats.org/drawingml/2006/picture">
                        <pic:nvPicPr>
                          <pic:cNvPr id="1453" name="Picture 1453"/>
                          <pic:cNvPicPr/>
                        </pic:nvPicPr>
                        <pic:blipFill>
                          <a:blip r:embed="rId24"/>
                          <a:stretch>
                            <a:fillRect/>
                          </a:stretch>
                        </pic:blipFill>
                        <pic:spPr>
                          <a:xfrm>
                            <a:off x="0" y="2536444"/>
                            <a:ext cx="5731510" cy="2508250"/>
                          </a:xfrm>
                          <a:prstGeom prst="rect">
                            <a:avLst/>
                          </a:prstGeom>
                        </pic:spPr>
                      </pic:pic>
                    </wpg:wgp>
                  </a:graphicData>
                </a:graphic>
              </wp:inline>
            </w:drawing>
          </mc:Choice>
          <mc:Fallback>
            <w:pict>
              <v:group w14:anchorId="7B601619" id="Group 8739" o:spid="_x0000_s1026" style="width:451.3pt;height:397.2pt;mso-position-horizontal-relative:char;mso-position-vertical-relative:line" coordsize="57315,50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">
                <v:shape id="Picture 1451" o:spid="_x0000_s1027" type="#_x0000_t75" style="position:absolute;width:57315;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">
                  <v:imagedata r:id="rId25" o:title=""/>
                </v:shape>
                <v:shape id="Picture 1453" o:spid="_x0000_s1028" type="#_x0000_t75" style="position:absolute;top:25364;width:57315;height:25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">
                  <v:imagedata r:id="rId26" o:title=""/>
                </v:shape>
                <w10:anchorlock/>
              </v:group>
            </w:pict>
          </mc:Fallback>
        </mc:AlternateContent>
      </w:r>
      <w:r>
        <w:rPr>
          <w:rFonts w:ascii="Arial" w:eastAsia="Arial" w:hAnsi="Arial" w:cs="Arial"/>
          <w:sz w:val="20"/>
        </w:rPr>
        <w:t xml:space="preserve"> </w:t>
      </w:r>
    </w:p>
    <w:p w14:paraId="27C30D8F" w14:textId="77777777" w:rsidR="005F4EEC" w:rsidRDefault="008B76BC">
      <w:pPr>
        <w:spacing w:after="71"/>
      </w:pPr>
      <w:r>
        <w:rPr>
          <w:rFonts w:ascii="Arial" w:eastAsia="Arial" w:hAnsi="Arial" w:cs="Arial"/>
          <w:b/>
          <w:sz w:val="20"/>
        </w:rPr>
        <w:t xml:space="preserve"> </w:t>
      </w:r>
    </w:p>
    <w:p w14:paraId="00EBE4FE" w14:textId="77777777" w:rsidR="005F4EEC" w:rsidRDefault="008B76BC">
      <w:pPr>
        <w:spacing w:after="0"/>
      </w:pPr>
      <w:r>
        <w:rPr>
          <w:rFonts w:ascii="Arial" w:eastAsia="Arial" w:hAnsi="Arial" w:cs="Arial"/>
          <w:b/>
          <w:sz w:val="20"/>
        </w:rPr>
        <w:t xml:space="preserve"> </w:t>
      </w:r>
    </w:p>
    <w:p w14:paraId="74BCA708" w14:textId="77777777" w:rsidR="005F4EEC" w:rsidRDefault="008B76BC">
      <w:pPr>
        <w:spacing w:after="21"/>
        <w:ind w:left="34" w:hanging="10"/>
      </w:pPr>
      <w:r>
        <w:rPr>
          <w:rFonts w:ascii="Arial" w:eastAsia="Arial" w:hAnsi="Arial" w:cs="Arial"/>
          <w:b/>
          <w:sz w:val="20"/>
        </w:rPr>
        <w:t xml:space="preserve">Output: </w:t>
      </w:r>
    </w:p>
    <w:p w14:paraId="0460D80B" w14:textId="77777777" w:rsidR="005F4EEC" w:rsidRDefault="008B76BC">
      <w:pPr>
        <w:spacing w:after="48"/>
        <w:ind w:left="24"/>
      </w:pPr>
      <w:r>
        <w:rPr>
          <w:noProof/>
        </w:rPr>
        <w:drawing>
          <wp:inline distT="0" distB="0" distL="0" distR="0" wp14:anchorId="55238A90" wp14:editId="4F879C4A">
            <wp:extent cx="5730875" cy="2504821"/>
            <wp:effectExtent l="0" t="0" r="0" b="0"/>
            <wp:docPr id="1455" name="Picture 1455"/>
            <wp:cNvGraphicFramePr/>
            <a:graphic xmlns:a="http://schemas.openxmlformats.org/drawingml/2006/main">
              <a:graphicData uri="http://schemas.openxmlformats.org/drawingml/2006/picture">
                <pic:pic xmlns:pic="http://schemas.openxmlformats.org/drawingml/2006/picture">
                  <pic:nvPicPr>
                    <pic:cNvPr id="1455" name="Picture 1455"/>
                    <pic:cNvPicPr/>
                  </pic:nvPicPr>
                  <pic:blipFill>
                    <a:blip r:embed="rId27"/>
                    <a:stretch>
                      <a:fillRect/>
                    </a:stretch>
                  </pic:blipFill>
                  <pic:spPr>
                    <a:xfrm>
                      <a:off x="0" y="0"/>
                      <a:ext cx="5730875" cy="2504821"/>
                    </a:xfrm>
                    <a:prstGeom prst="rect">
                      <a:avLst/>
                    </a:prstGeom>
                  </pic:spPr>
                </pic:pic>
              </a:graphicData>
            </a:graphic>
          </wp:inline>
        </w:drawing>
      </w:r>
    </w:p>
    <w:p w14:paraId="124CDFDC" w14:textId="77777777" w:rsidR="005F4EEC" w:rsidRDefault="008B76BC">
      <w:pPr>
        <w:spacing w:after="90"/>
        <w:ind w:left="34" w:hanging="10"/>
      </w:pPr>
      <w:r>
        <w:rPr>
          <w:rFonts w:ascii="Arial" w:eastAsia="Arial" w:hAnsi="Arial" w:cs="Arial"/>
          <w:b/>
          <w:sz w:val="20"/>
        </w:rPr>
        <w:t xml:space="preserve">Explanation: </w:t>
      </w:r>
    </w:p>
    <w:p w14:paraId="2A34C7CD" w14:textId="77777777" w:rsidR="005F4EEC" w:rsidRDefault="008B76BC">
      <w:pPr>
        <w:spacing w:after="0"/>
      </w:pPr>
      <w:r>
        <w:rPr>
          <w:rFonts w:ascii="Arial" w:eastAsia="Arial" w:hAnsi="Arial" w:cs="Arial"/>
          <w:b/>
          <w:sz w:val="20"/>
        </w:rPr>
        <w:t xml:space="preserve"> </w:t>
      </w:r>
    </w:p>
    <w:p w14:paraId="45E1C4E3" w14:textId="77777777" w:rsidR="005F4EEC" w:rsidRDefault="008B76BC">
      <w:pPr>
        <w:spacing w:after="156" w:line="418" w:lineRule="auto"/>
        <w:ind w:left="19" w:hanging="10"/>
        <w:jc w:val="both"/>
      </w:pPr>
      <w:r>
        <w:rPr>
          <w:rFonts w:ascii="Microsoft Sans Serif" w:eastAsia="Microsoft Sans Serif" w:hAnsi="Microsoft Sans Serif" w:cs="Microsoft Sans Serif"/>
          <w:sz w:val="18"/>
        </w:rPr>
        <w:lastRenderedPageBreak/>
        <w:t xml:space="preserve">These prompts are designed to test and reinforce understanding of fundamental concepts in mathematics and physics. Each prompt targets a specific topic, such as probability, averages, speed versus velocity, time and work problems, and permutations. They encourage clear, structured, and focused responses, often used in exams or interviews. The prompts help learners practice explaining concepts concisely and accurately. Overall, they serve as effective tools for both teaching and self-assessment. </w:t>
      </w:r>
    </w:p>
    <w:sectPr w:rsidR="005F4EEC">
      <w:headerReference w:type="even" r:id="rId28"/>
      <w:headerReference w:type="default" r:id="rId29"/>
      <w:footerReference w:type="even" r:id="rId30"/>
      <w:footerReference w:type="default" r:id="rId31"/>
      <w:headerReference w:type="first" r:id="rId32"/>
      <w:footerReference w:type="first" r:id="rId33"/>
      <w:pgSz w:w="11909" w:h="16838"/>
      <w:pgMar w:top="1400" w:right="1380" w:bottom="1541"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1E1E" w14:textId="77777777" w:rsidR="008B76BC" w:rsidRDefault="008B76BC" w:rsidP="00752EBA">
      <w:pPr>
        <w:spacing w:after="0" w:line="240" w:lineRule="auto"/>
      </w:pPr>
      <w:r>
        <w:separator/>
      </w:r>
    </w:p>
  </w:endnote>
  <w:endnote w:type="continuationSeparator" w:id="0">
    <w:p w14:paraId="003497B7" w14:textId="77777777" w:rsidR="008B76BC" w:rsidRDefault="008B76BC" w:rsidP="00752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4E67" w14:textId="77777777" w:rsidR="00752EBA" w:rsidRDefault="00752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8628" w14:textId="77777777" w:rsidR="00752EBA" w:rsidRDefault="00752E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3CBB" w14:textId="77777777" w:rsidR="00752EBA" w:rsidRDefault="00752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63027" w14:textId="77777777" w:rsidR="008B76BC" w:rsidRDefault="008B76BC" w:rsidP="00752EBA">
      <w:pPr>
        <w:spacing w:after="0" w:line="240" w:lineRule="auto"/>
      </w:pPr>
      <w:r>
        <w:separator/>
      </w:r>
    </w:p>
  </w:footnote>
  <w:footnote w:type="continuationSeparator" w:id="0">
    <w:p w14:paraId="54720766" w14:textId="77777777" w:rsidR="008B76BC" w:rsidRDefault="008B76BC" w:rsidP="00752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0577" w14:textId="77777777" w:rsidR="00752EBA" w:rsidRDefault="00752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9872" w14:textId="77777777" w:rsidR="00752EBA" w:rsidRDefault="00752E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B4E3" w14:textId="77777777" w:rsidR="00752EBA" w:rsidRDefault="00752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67F0"/>
    <w:multiLevelType w:val="hybridMultilevel"/>
    <w:tmpl w:val="52E8E778"/>
    <w:lvl w:ilvl="0" w:tplc="AE603014">
      <w:start w:val="1"/>
      <w:numFmt w:val="decimal"/>
      <w:lvlText w:val="%1."/>
      <w:lvlJc w:val="left"/>
      <w:pPr>
        <w:ind w:left="3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BEC05FE">
      <w:start w:val="1"/>
      <w:numFmt w:val="bullet"/>
      <w:lvlText w:val="•"/>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60A0EE">
      <w:start w:val="1"/>
      <w:numFmt w:val="bullet"/>
      <w:lvlText w:val="▪"/>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686088">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467EC0">
      <w:start w:val="1"/>
      <w:numFmt w:val="bullet"/>
      <w:lvlText w:val="o"/>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DEFD8E">
      <w:start w:val="1"/>
      <w:numFmt w:val="bullet"/>
      <w:lvlText w:val="▪"/>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F441AE">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EACCD0">
      <w:start w:val="1"/>
      <w:numFmt w:val="bullet"/>
      <w:lvlText w:val="o"/>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9663F4">
      <w:start w:val="1"/>
      <w:numFmt w:val="bullet"/>
      <w:lvlText w:val="▪"/>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B0311E2"/>
    <w:multiLevelType w:val="hybridMultilevel"/>
    <w:tmpl w:val="869CB914"/>
    <w:lvl w:ilvl="0" w:tplc="A5508F24">
      <w:start w:val="1"/>
      <w:numFmt w:val="decimal"/>
      <w:lvlText w:val="%1."/>
      <w:lvlJc w:val="left"/>
      <w:pPr>
        <w:ind w:left="34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E9FAB158">
      <w:start w:val="1"/>
      <w:numFmt w:val="bullet"/>
      <w:lvlText w:val="•"/>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306BF8">
      <w:start w:val="1"/>
      <w:numFmt w:val="bullet"/>
      <w:lvlText w:val="▪"/>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1058DC">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189270">
      <w:start w:val="1"/>
      <w:numFmt w:val="bullet"/>
      <w:lvlText w:val="o"/>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1B81FA2">
      <w:start w:val="1"/>
      <w:numFmt w:val="bullet"/>
      <w:lvlText w:val="▪"/>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BA0680">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DC765C">
      <w:start w:val="1"/>
      <w:numFmt w:val="bullet"/>
      <w:lvlText w:val="o"/>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7E8E012">
      <w:start w:val="1"/>
      <w:numFmt w:val="bullet"/>
      <w:lvlText w:val="▪"/>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1EB233E"/>
    <w:multiLevelType w:val="hybridMultilevel"/>
    <w:tmpl w:val="8E3E51AC"/>
    <w:lvl w:ilvl="0" w:tplc="B5CC0BB0">
      <w:start w:val="1"/>
      <w:numFmt w:val="decimal"/>
      <w:lvlText w:val="%1."/>
      <w:lvlJc w:val="left"/>
      <w:pPr>
        <w:ind w:left="34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28E607C">
      <w:start w:val="1"/>
      <w:numFmt w:val="bullet"/>
      <w:lvlText w:val="•"/>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3AD952">
      <w:start w:val="1"/>
      <w:numFmt w:val="bullet"/>
      <w:lvlText w:val="▪"/>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4CAC88">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84AD3E">
      <w:start w:val="1"/>
      <w:numFmt w:val="bullet"/>
      <w:lvlText w:val="o"/>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26D6C4">
      <w:start w:val="1"/>
      <w:numFmt w:val="bullet"/>
      <w:lvlText w:val="▪"/>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726078">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661D06">
      <w:start w:val="1"/>
      <w:numFmt w:val="bullet"/>
      <w:lvlText w:val="o"/>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0C0274">
      <w:start w:val="1"/>
      <w:numFmt w:val="bullet"/>
      <w:lvlText w:val="▪"/>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522F8D"/>
    <w:multiLevelType w:val="hybridMultilevel"/>
    <w:tmpl w:val="04487ECE"/>
    <w:lvl w:ilvl="0" w:tplc="1B5860D2">
      <w:start w:val="4"/>
      <w:numFmt w:val="decimal"/>
      <w:lvlText w:val="%1."/>
      <w:lvlJc w:val="left"/>
      <w:pPr>
        <w:ind w:left="182"/>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C7024BAC">
      <w:start w:val="1"/>
      <w:numFmt w:val="lowerLetter"/>
      <w:lvlText w:val="%2"/>
      <w:lvlJc w:val="left"/>
      <w:pPr>
        <w:ind w:left="110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6178BF7A">
      <w:start w:val="1"/>
      <w:numFmt w:val="lowerRoman"/>
      <w:lvlText w:val="%3"/>
      <w:lvlJc w:val="left"/>
      <w:pPr>
        <w:ind w:left="182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3D0A35D4">
      <w:start w:val="1"/>
      <w:numFmt w:val="decimal"/>
      <w:lvlText w:val="%4"/>
      <w:lvlJc w:val="left"/>
      <w:pPr>
        <w:ind w:left="254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5B4E2692">
      <w:start w:val="1"/>
      <w:numFmt w:val="lowerLetter"/>
      <w:lvlText w:val="%5"/>
      <w:lvlJc w:val="left"/>
      <w:pPr>
        <w:ind w:left="326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11F675C8">
      <w:start w:val="1"/>
      <w:numFmt w:val="lowerRoman"/>
      <w:lvlText w:val="%6"/>
      <w:lvlJc w:val="left"/>
      <w:pPr>
        <w:ind w:left="398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1980ACC6">
      <w:start w:val="1"/>
      <w:numFmt w:val="decimal"/>
      <w:lvlText w:val="%7"/>
      <w:lvlJc w:val="left"/>
      <w:pPr>
        <w:ind w:left="470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A064B074">
      <w:start w:val="1"/>
      <w:numFmt w:val="lowerLetter"/>
      <w:lvlText w:val="%8"/>
      <w:lvlJc w:val="left"/>
      <w:pPr>
        <w:ind w:left="542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F3242D52">
      <w:start w:val="1"/>
      <w:numFmt w:val="lowerRoman"/>
      <w:lvlText w:val="%9"/>
      <w:lvlJc w:val="left"/>
      <w:pPr>
        <w:ind w:left="614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C3152B5"/>
    <w:multiLevelType w:val="hybridMultilevel"/>
    <w:tmpl w:val="76D65EFE"/>
    <w:lvl w:ilvl="0" w:tplc="C7688C94">
      <w:start w:val="1"/>
      <w:numFmt w:val="decimal"/>
      <w:lvlText w:val="%1."/>
      <w:lvlJc w:val="left"/>
      <w:pPr>
        <w:ind w:left="343"/>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CA0194C">
      <w:start w:val="1"/>
      <w:numFmt w:val="bullet"/>
      <w:lvlText w:val="•"/>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72BC28">
      <w:start w:val="1"/>
      <w:numFmt w:val="bullet"/>
      <w:lvlText w:val="▪"/>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5C84BE">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624020">
      <w:start w:val="1"/>
      <w:numFmt w:val="bullet"/>
      <w:lvlText w:val="o"/>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1E3172">
      <w:start w:val="1"/>
      <w:numFmt w:val="bullet"/>
      <w:lvlText w:val="▪"/>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2C2CD4">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4AA5EC">
      <w:start w:val="1"/>
      <w:numFmt w:val="bullet"/>
      <w:lvlText w:val="o"/>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6AA13C">
      <w:start w:val="1"/>
      <w:numFmt w:val="bullet"/>
      <w:lvlText w:val="▪"/>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BCF78A8"/>
    <w:multiLevelType w:val="hybridMultilevel"/>
    <w:tmpl w:val="2FF2E708"/>
    <w:lvl w:ilvl="0" w:tplc="CAB29362">
      <w:start w:val="1"/>
      <w:numFmt w:val="decimal"/>
      <w:lvlText w:val="%1."/>
      <w:lvlJc w:val="left"/>
      <w:pPr>
        <w:ind w:left="33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A4D896F8">
      <w:start w:val="1"/>
      <w:numFmt w:val="bullet"/>
      <w:lvlText w:val="•"/>
      <w:lvlJc w:val="left"/>
      <w:pPr>
        <w:ind w:left="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70858C2">
      <w:start w:val="1"/>
      <w:numFmt w:val="bullet"/>
      <w:lvlText w:val="▪"/>
      <w:lvlJc w:val="left"/>
      <w:pPr>
        <w:ind w:left="14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824DF8">
      <w:start w:val="1"/>
      <w:numFmt w:val="bullet"/>
      <w:lvlText w:val="•"/>
      <w:lvlJc w:val="left"/>
      <w:pPr>
        <w:ind w:left="21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A65112">
      <w:start w:val="1"/>
      <w:numFmt w:val="bullet"/>
      <w:lvlText w:val="o"/>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94748E">
      <w:start w:val="1"/>
      <w:numFmt w:val="bullet"/>
      <w:lvlText w:val="▪"/>
      <w:lvlJc w:val="left"/>
      <w:pPr>
        <w:ind w:left="36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1E09D0">
      <w:start w:val="1"/>
      <w:numFmt w:val="bullet"/>
      <w:lvlText w:val="•"/>
      <w:lvlJc w:val="left"/>
      <w:pPr>
        <w:ind w:left="43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5ED9A8">
      <w:start w:val="1"/>
      <w:numFmt w:val="bullet"/>
      <w:lvlText w:val="o"/>
      <w:lvlJc w:val="left"/>
      <w:pPr>
        <w:ind w:left="5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F0E1FC">
      <w:start w:val="1"/>
      <w:numFmt w:val="bullet"/>
      <w:lvlText w:val="▪"/>
      <w:lvlJc w:val="left"/>
      <w:pPr>
        <w:ind w:left="57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49241777">
    <w:abstractNumId w:val="0"/>
  </w:num>
  <w:num w:numId="2" w16cid:durableId="1686710776">
    <w:abstractNumId w:val="4"/>
  </w:num>
  <w:num w:numId="3" w16cid:durableId="243732108">
    <w:abstractNumId w:val="3"/>
  </w:num>
  <w:num w:numId="4" w16cid:durableId="1114984633">
    <w:abstractNumId w:val="2"/>
  </w:num>
  <w:num w:numId="5" w16cid:durableId="640578059">
    <w:abstractNumId w:val="5"/>
  </w:num>
  <w:num w:numId="6" w16cid:durableId="1873180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EEC"/>
    <w:rsid w:val="005F4EEC"/>
    <w:rsid w:val="006E4CE4"/>
    <w:rsid w:val="00752EBA"/>
    <w:rsid w:val="008B76BC"/>
    <w:rsid w:val="00FD2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6B0D"/>
  <w15:docId w15:val="{9A1689C3-732E-459C-A113-D0B06D776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2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EBA"/>
    <w:rPr>
      <w:rFonts w:ascii="Calibri" w:eastAsia="Calibri" w:hAnsi="Calibri" w:cs="Calibri"/>
      <w:color w:val="000000"/>
      <w:sz w:val="22"/>
    </w:rPr>
  </w:style>
  <w:style w:type="paragraph" w:styleId="Footer">
    <w:name w:val="footer"/>
    <w:basedOn w:val="Normal"/>
    <w:link w:val="FooterChar"/>
    <w:uiPriority w:val="99"/>
    <w:unhideWhenUsed/>
    <w:rsid w:val="00752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EB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penta rakesh</dc:creator>
  <cp:keywords/>
  <cp:lastModifiedBy>penta rakesh</cp:lastModifiedBy>
  <cp:revision>2</cp:revision>
  <dcterms:created xsi:type="dcterms:W3CDTF">2026-01-23T04:23:00Z</dcterms:created>
  <dcterms:modified xsi:type="dcterms:W3CDTF">2026-01-23T04:23:00Z</dcterms:modified>
</cp:coreProperties>
</file>